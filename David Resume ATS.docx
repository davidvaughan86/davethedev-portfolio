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1517D1" w14:textId="77777777" w:rsidR="00A3042D" w:rsidRDefault="00207959">
      <w:pPr>
        <w:pStyle w:val="divname"/>
        <w:rPr>
          <w:rFonts w:ascii="Century Gothic" w:eastAsia="Century Gothic" w:hAnsi="Century Gothic" w:cs="Century Gothic"/>
        </w:rPr>
      </w:pPr>
      <w:r>
        <w:rPr>
          <w:rStyle w:val="span"/>
          <w:rFonts w:ascii="Century Gothic" w:eastAsia="Century Gothic" w:hAnsi="Century Gothic" w:cs="Century Gothic"/>
          <w:sz w:val="58"/>
          <w:szCs w:val="58"/>
        </w:rPr>
        <w:t>DAVID</w:t>
      </w:r>
      <w:r>
        <w:rPr>
          <w:rFonts w:ascii="Century Gothic" w:eastAsia="Century Gothic" w:hAnsi="Century Gothic" w:cs="Century Gothic"/>
        </w:rPr>
        <w:t xml:space="preserve"> </w:t>
      </w:r>
      <w:r>
        <w:rPr>
          <w:rStyle w:val="divdocumentdivnamespanlName"/>
          <w:rFonts w:ascii="Century Gothic" w:eastAsia="Century Gothic" w:hAnsi="Century Gothic" w:cs="Century Gothic"/>
        </w:rPr>
        <w:t>VAUGHAN</w:t>
      </w:r>
    </w:p>
    <w:tbl>
      <w:tblPr>
        <w:tblStyle w:val="divdocumenttablecontactaspose"/>
        <w:tblW w:w="11160" w:type="dxa"/>
        <w:tblInd w:w="5" w:type="dxa"/>
        <w:tblCellMar>
          <w:left w:w="0" w:type="dxa"/>
          <w:right w:w="0" w:type="dxa"/>
        </w:tblCellMar>
        <w:tblLook w:val="05E0" w:firstRow="1" w:lastRow="1" w:firstColumn="1" w:lastColumn="1" w:noHBand="0" w:noVBand="1"/>
      </w:tblPr>
      <w:tblGrid>
        <w:gridCol w:w="11160"/>
      </w:tblGrid>
      <w:tr w:rsidR="00A3042D" w14:paraId="3940CF6A" w14:textId="77777777">
        <w:tc>
          <w:tcPr>
            <w:tcW w:w="0" w:type="auto"/>
            <w:shd w:val="clear" w:color="auto" w:fill="000000"/>
            <w:tcMar>
              <w:top w:w="5" w:type="dxa"/>
              <w:left w:w="5" w:type="dxa"/>
              <w:bottom w:w="5" w:type="dxa"/>
              <w:right w:w="5" w:type="dxa"/>
            </w:tcMar>
            <w:vAlign w:val="center"/>
            <w:hideMark/>
          </w:tcPr>
          <w:p w14:paraId="69AD359C" w14:textId="26B40C24" w:rsidR="0062360F" w:rsidRDefault="00207959" w:rsidP="0062360F">
            <w:pPr>
              <w:pStyle w:val="ulli"/>
              <w:numPr>
                <w:ilvl w:val="0"/>
                <w:numId w:val="4"/>
              </w:numPr>
              <w:spacing w:line="300" w:lineRule="atLeast"/>
              <w:ind w:left="460" w:hanging="201"/>
              <w:rPr>
                <w:rFonts w:ascii="Century Gothic" w:eastAsia="Century Gothic" w:hAnsi="Century Gothic" w:cs="Century Gothic"/>
                <w:sz w:val="22"/>
                <w:szCs w:val="22"/>
              </w:rPr>
            </w:pPr>
            <w:r>
              <w:rPr>
                <w:rStyle w:val="span"/>
                <w:rFonts w:ascii="Century Gothic" w:eastAsia="Century Gothic" w:hAnsi="Century Gothic" w:cs="Century Gothic"/>
                <w:sz w:val="20"/>
                <w:szCs w:val="20"/>
              </w:rPr>
              <w:t>Atlanta, GA</w:t>
            </w:r>
            <w:r>
              <w:rPr>
                <w:rStyle w:val="documentzipsuffix"/>
                <w:rFonts w:ascii="Century Gothic" w:eastAsia="Century Gothic" w:hAnsi="Century Gothic" w:cs="Century Gothic"/>
              </w:rPr>
              <w:t xml:space="preserve"> </w:t>
            </w:r>
            <w:r>
              <w:rPr>
                <w:rStyle w:val="span"/>
                <w:rFonts w:ascii="Century Gothic" w:eastAsia="Century Gothic" w:hAnsi="Century Gothic" w:cs="Century Gothic"/>
                <w:vanish/>
                <w:sz w:val="20"/>
                <w:szCs w:val="20"/>
              </w:rPr>
              <w:t>Atlanta, GA</w:t>
            </w:r>
            <w:r>
              <w:rPr>
                <w:rStyle w:val="documentzipprefix"/>
                <w:rFonts w:ascii="Century Gothic" w:eastAsia="Century Gothic" w:hAnsi="Century Gothic" w:cs="Century Gothic"/>
              </w:rPr>
              <w:t xml:space="preserve"> </w:t>
            </w:r>
            <w:r>
              <w:rPr>
                <w:rStyle w:val="span"/>
                <w:rFonts w:ascii="Century Gothic" w:eastAsia="Century Gothic" w:hAnsi="Century Gothic" w:cs="Century Gothic"/>
                <w:sz w:val="20"/>
                <w:szCs w:val="20"/>
              </w:rPr>
              <w:t>| 323-483-1571</w:t>
            </w:r>
            <w:r>
              <w:rPr>
                <w:rFonts w:ascii="Century Gothic" w:eastAsia="Century Gothic" w:hAnsi="Century Gothic" w:cs="Century Gothic"/>
              </w:rPr>
              <w:t xml:space="preserve"> </w:t>
            </w:r>
            <w:r>
              <w:rPr>
                <w:rStyle w:val="span"/>
                <w:rFonts w:ascii="Century Gothic" w:eastAsia="Century Gothic" w:hAnsi="Century Gothic" w:cs="Century Gothic"/>
                <w:sz w:val="20"/>
                <w:szCs w:val="20"/>
              </w:rPr>
              <w:t>| David.Vaughan86@gmail.com</w:t>
            </w:r>
            <w:r>
              <w:rPr>
                <w:rFonts w:ascii="Century Gothic" w:eastAsia="Century Gothic" w:hAnsi="Century Gothic" w:cs="Century Gothic"/>
              </w:rPr>
              <w:t xml:space="preserve"> </w:t>
            </w:r>
            <w:hyperlink r:id="rId8" w:history="1">
              <w:r w:rsidR="0062360F" w:rsidRPr="0062360F">
                <w:rPr>
                  <w:rStyle w:val="Hyperlink"/>
                  <w:rFonts w:ascii="Century Gothic" w:eastAsia="Century Gothic" w:hAnsi="Century Gothic" w:cs="Century Gothic"/>
                  <w:sz w:val="22"/>
                  <w:szCs w:val="22"/>
                </w:rPr>
                <w:t>davethedev.org</w:t>
              </w:r>
            </w:hyperlink>
          </w:p>
          <w:p w14:paraId="3273124E" w14:textId="667C8054" w:rsidR="0062360F" w:rsidRDefault="0062360F" w:rsidP="0062360F">
            <w:pPr>
              <w:pStyle w:val="ulli"/>
              <w:numPr>
                <w:ilvl w:val="0"/>
                <w:numId w:val="4"/>
              </w:numPr>
              <w:spacing w:line="300" w:lineRule="atLeast"/>
              <w:ind w:left="460" w:hanging="201"/>
              <w:rPr>
                <w:rFonts w:ascii="Century Gothic" w:eastAsia="Century Gothic" w:hAnsi="Century Gothic" w:cs="Century Gothic"/>
                <w:sz w:val="22"/>
                <w:szCs w:val="22"/>
              </w:rPr>
            </w:pPr>
            <w:hyperlink r:id="rId9" w:history="1">
              <w:r w:rsidRPr="005619AF">
                <w:rPr>
                  <w:rStyle w:val="Hyperlink"/>
                  <w:rFonts w:ascii="Century Gothic" w:eastAsia="Century Gothic" w:hAnsi="Century Gothic" w:cs="Century Gothic"/>
                  <w:sz w:val="22"/>
                  <w:szCs w:val="22"/>
                </w:rPr>
                <w:t>https://github.com/davidvaughan86</w:t>
              </w:r>
            </w:hyperlink>
            <w:r>
              <w:rPr>
                <w:rStyle w:val="span"/>
                <w:rFonts w:ascii="Century Gothic" w:eastAsia="Century Gothic" w:hAnsi="Century Gothic" w:cs="Century Gothic"/>
                <w:sz w:val="22"/>
                <w:szCs w:val="22"/>
              </w:rPr>
              <w:t xml:space="preserve"> </w:t>
            </w:r>
            <w:hyperlink r:id="rId10" w:history="1">
              <w:r w:rsidRPr="0062360F">
                <w:rPr>
                  <w:rStyle w:val="Hyperlink"/>
                  <w:rFonts w:ascii="Century Gothic" w:eastAsia="Century Gothic" w:hAnsi="Century Gothic" w:cs="Century Gothic"/>
                  <w:sz w:val="22"/>
                  <w:szCs w:val="22"/>
                </w:rPr>
                <w:t>https://www.linkedin.com/in/david-j-von/</w:t>
              </w:r>
            </w:hyperlink>
          </w:p>
          <w:p w14:paraId="42B7F93D" w14:textId="03920711" w:rsidR="0062360F" w:rsidRDefault="0062360F" w:rsidP="0062360F">
            <w:pPr>
              <w:pStyle w:val="ulli"/>
              <w:spacing w:line="300" w:lineRule="atLeast"/>
              <w:ind w:left="460"/>
              <w:rPr>
                <w:rFonts w:ascii="Century Gothic" w:eastAsia="Century Gothic" w:hAnsi="Century Gothic" w:cs="Century Gothic"/>
                <w:sz w:val="22"/>
                <w:szCs w:val="22"/>
              </w:rPr>
            </w:pPr>
          </w:p>
          <w:p w14:paraId="193FA244" w14:textId="5C932CCC" w:rsidR="00A3042D" w:rsidRDefault="00A3042D" w:rsidP="0062360F">
            <w:pPr>
              <w:pStyle w:val="ulli"/>
              <w:spacing w:line="300" w:lineRule="atLeast"/>
              <w:ind w:left="460"/>
              <w:rPr>
                <w:rFonts w:ascii="Century Gothic" w:eastAsia="Century Gothic" w:hAnsi="Century Gothic" w:cs="Century Gothic"/>
              </w:rPr>
            </w:pPr>
          </w:p>
        </w:tc>
      </w:tr>
    </w:tbl>
    <w:p w14:paraId="0661DEA4" w14:textId="77777777" w:rsidR="00A3042D" w:rsidRDefault="00207959">
      <w:pPr>
        <w:pStyle w:val="divdocumentdivsectiontitle"/>
        <w:pBdr>
          <w:bottom w:val="single" w:sz="8" w:space="2" w:color="C00000"/>
        </w:pBdr>
        <w:spacing w:before="200" w:after="100"/>
        <w:rPr>
          <w:rFonts w:ascii="Century Gothic" w:eastAsia="Century Gothic" w:hAnsi="Century Gothic" w:cs="Century Gothic"/>
        </w:rPr>
      </w:pPr>
      <w:r>
        <w:rPr>
          <w:rFonts w:ascii="Century Gothic" w:eastAsia="Century Gothic" w:hAnsi="Century Gothic" w:cs="Century Gothic"/>
        </w:rPr>
        <w:t>Projects</w:t>
      </w:r>
    </w:p>
    <w:p w14:paraId="73A6F7D7" w14:textId="77777777" w:rsidR="00A3042D" w:rsidRDefault="00207959">
      <w:pPr>
        <w:pStyle w:val="p"/>
        <w:spacing w:line="300" w:lineRule="atLeast"/>
        <w:rPr>
          <w:rFonts w:ascii="Century Gothic" w:eastAsia="Century Gothic" w:hAnsi="Century Gothic" w:cs="Century Gothic"/>
          <w:sz w:val="22"/>
          <w:szCs w:val="22"/>
        </w:rPr>
      </w:pPr>
      <w:r>
        <w:rPr>
          <w:rStyle w:val="Strong1"/>
          <w:rFonts w:ascii="Century Gothic" w:eastAsia="Century Gothic" w:hAnsi="Century Gothic" w:cs="Century Gothic"/>
          <w:b/>
          <w:bCs/>
          <w:sz w:val="22"/>
          <w:szCs w:val="22"/>
        </w:rPr>
        <w:t>"Dining with the ISS"</w:t>
      </w:r>
    </w:p>
    <w:p w14:paraId="677EF122" w14:textId="77777777" w:rsidR="00A3042D" w:rsidRDefault="00207959">
      <w:pPr>
        <w:pStyle w:val="p"/>
        <w:spacing w:line="30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https://github.com/davidvaughan86/dining-with-the-ISS</w:t>
      </w:r>
    </w:p>
    <w:p w14:paraId="0BF59346" w14:textId="77777777" w:rsidR="00A3042D" w:rsidRDefault="00207959">
      <w:pPr>
        <w:pStyle w:val="p"/>
        <w:spacing w:line="30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Dining with the International Space Station is my first group project. We </w:t>
      </w:r>
      <w:r>
        <w:rPr>
          <w:rFonts w:ascii="Century Gothic" w:eastAsia="Century Gothic" w:hAnsi="Century Gothic" w:cs="Century Gothic"/>
          <w:sz w:val="22"/>
          <w:szCs w:val="22"/>
        </w:rPr>
        <w:t>combined two different public API's to design this amazing orbital tracker will inform the user of the exact location of the ISS and provide great places to eat near(under) it.</w:t>
      </w:r>
    </w:p>
    <w:p w14:paraId="671FA9D0" w14:textId="77777777" w:rsidR="00A3042D" w:rsidRDefault="00207959">
      <w:pPr>
        <w:pStyle w:val="p"/>
        <w:spacing w:line="300" w:lineRule="atLeast"/>
        <w:rPr>
          <w:rFonts w:ascii="Century Gothic" w:eastAsia="Century Gothic" w:hAnsi="Century Gothic" w:cs="Century Gothic"/>
          <w:sz w:val="22"/>
          <w:szCs w:val="22"/>
        </w:rPr>
      </w:pPr>
      <w:r>
        <w:rPr>
          <w:rStyle w:val="Strong1"/>
          <w:rFonts w:ascii="Century Gothic" w:eastAsia="Century Gothic" w:hAnsi="Century Gothic" w:cs="Century Gothic"/>
          <w:b/>
          <w:bCs/>
          <w:sz w:val="22"/>
          <w:szCs w:val="22"/>
        </w:rPr>
        <w:t>"</w:t>
      </w:r>
      <w:proofErr w:type="spellStart"/>
      <w:r>
        <w:rPr>
          <w:rStyle w:val="Strong1"/>
          <w:rFonts w:ascii="Century Gothic" w:eastAsia="Century Gothic" w:hAnsi="Century Gothic" w:cs="Century Gothic"/>
          <w:b/>
          <w:bCs/>
          <w:sz w:val="22"/>
          <w:szCs w:val="22"/>
        </w:rPr>
        <w:t>DigitalCrafts</w:t>
      </w:r>
      <w:proofErr w:type="spellEnd"/>
      <w:r>
        <w:rPr>
          <w:rStyle w:val="Strong1"/>
          <w:rFonts w:ascii="Century Gothic" w:eastAsia="Century Gothic" w:hAnsi="Century Gothic" w:cs="Century Gothic"/>
          <w:b/>
          <w:bCs/>
          <w:sz w:val="22"/>
          <w:szCs w:val="22"/>
        </w:rPr>
        <w:t xml:space="preserve"> Quiz App"</w:t>
      </w:r>
    </w:p>
    <w:p w14:paraId="44C2720B" w14:textId="77777777" w:rsidR="00A3042D" w:rsidRDefault="00207959">
      <w:pPr>
        <w:pStyle w:val="p"/>
        <w:spacing w:line="30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https://github.com/davidvaughan86/DigitalCraftsQuizApp</w:t>
      </w:r>
    </w:p>
    <w:p w14:paraId="729DF5E5" w14:textId="2739C7FE" w:rsidR="00A3042D" w:rsidRDefault="00207959">
      <w:pPr>
        <w:pStyle w:val="p"/>
        <w:spacing w:line="30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My team and I created </w:t>
      </w:r>
      <w:proofErr w:type="gramStart"/>
      <w:r>
        <w:rPr>
          <w:rFonts w:ascii="Century Gothic" w:eastAsia="Century Gothic" w:hAnsi="Century Gothic" w:cs="Century Gothic"/>
          <w:sz w:val="22"/>
          <w:szCs w:val="22"/>
        </w:rPr>
        <w:t>an</w:t>
      </w:r>
      <w:proofErr w:type="gramEnd"/>
      <w:r>
        <w:rPr>
          <w:rFonts w:ascii="Century Gothic" w:eastAsia="Century Gothic" w:hAnsi="Century Gothic" w:cs="Century Gothic"/>
          <w:sz w:val="22"/>
          <w:szCs w:val="22"/>
        </w:rPr>
        <w:t xml:space="preserve"> </w:t>
      </w:r>
      <w:r w:rsidR="00463F8B">
        <w:rPr>
          <w:rFonts w:ascii="Century Gothic" w:eastAsia="Century Gothic" w:hAnsi="Century Gothic" w:cs="Century Gothic"/>
          <w:sz w:val="22"/>
          <w:szCs w:val="22"/>
        </w:rPr>
        <w:t>web a</w:t>
      </w:r>
      <w:r>
        <w:rPr>
          <w:rFonts w:ascii="Century Gothic" w:eastAsia="Century Gothic" w:hAnsi="Century Gothic" w:cs="Century Gothic"/>
          <w:sz w:val="22"/>
          <w:szCs w:val="22"/>
        </w:rPr>
        <w:t xml:space="preserve">pp </w:t>
      </w:r>
      <w:r>
        <w:rPr>
          <w:rFonts w:ascii="Century Gothic" w:eastAsia="Century Gothic" w:hAnsi="Century Gothic" w:cs="Century Gothic"/>
          <w:sz w:val="22"/>
          <w:szCs w:val="22"/>
        </w:rPr>
        <w:t>using Express and Postgres to assist students with their knowledge in coding. We found that playing helpful study games and practice quizzes helped us understand coding even better, so we wanted</w:t>
      </w:r>
      <w:r>
        <w:rPr>
          <w:rFonts w:ascii="Century Gothic" w:eastAsia="Century Gothic" w:hAnsi="Century Gothic" w:cs="Century Gothic"/>
          <w:sz w:val="22"/>
          <w:szCs w:val="22"/>
        </w:rPr>
        <w:t xml:space="preserve"> to create an App that would help others succeed.</w:t>
      </w:r>
    </w:p>
    <w:p w14:paraId="30EF5398" w14:textId="77777777" w:rsidR="00A3042D" w:rsidRDefault="00207959">
      <w:pPr>
        <w:pStyle w:val="p"/>
        <w:spacing w:line="300" w:lineRule="atLeast"/>
        <w:rPr>
          <w:rFonts w:ascii="Century Gothic" w:eastAsia="Century Gothic" w:hAnsi="Century Gothic" w:cs="Century Gothic"/>
          <w:sz w:val="22"/>
          <w:szCs w:val="22"/>
        </w:rPr>
      </w:pPr>
      <w:r>
        <w:rPr>
          <w:rStyle w:val="Strong1"/>
          <w:rFonts w:ascii="Century Gothic" w:eastAsia="Century Gothic" w:hAnsi="Century Gothic" w:cs="Century Gothic"/>
          <w:b/>
          <w:bCs/>
          <w:sz w:val="22"/>
          <w:szCs w:val="22"/>
        </w:rPr>
        <w:t>"Credit Sharks"</w:t>
      </w:r>
    </w:p>
    <w:p w14:paraId="6866BC5E" w14:textId="77777777" w:rsidR="00A3042D" w:rsidRDefault="00207959">
      <w:pPr>
        <w:pStyle w:val="p"/>
        <w:spacing w:line="30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https://github.com/davidvaughan86/Credit-Sharks-React-Solo</w:t>
      </w:r>
    </w:p>
    <w:p w14:paraId="48554D4C" w14:textId="4FAED4FF" w:rsidR="00A3042D" w:rsidRDefault="00207959">
      <w:pPr>
        <w:pStyle w:val="p"/>
        <w:spacing w:line="300" w:lineRule="atLeast"/>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This prototype showcases my abilities in React to create online retail shops. This application uses </w:t>
      </w:r>
      <w:r w:rsidR="00463F8B">
        <w:rPr>
          <w:rFonts w:ascii="Century Gothic" w:eastAsia="Century Gothic" w:hAnsi="Century Gothic" w:cs="Century Gothic"/>
          <w:sz w:val="22"/>
          <w:szCs w:val="22"/>
        </w:rPr>
        <w:t>JavaScript</w:t>
      </w:r>
      <w:r>
        <w:rPr>
          <w:rFonts w:ascii="Century Gothic" w:eastAsia="Century Gothic" w:hAnsi="Century Gothic" w:cs="Century Gothic"/>
          <w:sz w:val="22"/>
          <w:szCs w:val="22"/>
        </w:rPr>
        <w:t xml:space="preserve">, React, and CSS. It </w:t>
      </w:r>
      <w:r>
        <w:rPr>
          <w:rFonts w:ascii="Century Gothic" w:eastAsia="Century Gothic" w:hAnsi="Century Gothic" w:cs="Century Gothic"/>
          <w:sz w:val="22"/>
          <w:szCs w:val="22"/>
        </w:rPr>
        <w:t xml:space="preserve">contains no frameworks and makes use of Flexbox. This was a solo </w:t>
      </w:r>
      <w:r w:rsidR="00463F8B">
        <w:rPr>
          <w:rFonts w:ascii="Century Gothic" w:eastAsia="Century Gothic" w:hAnsi="Century Gothic" w:cs="Century Gothic"/>
          <w:sz w:val="22"/>
          <w:szCs w:val="22"/>
        </w:rPr>
        <w:t>project,</w:t>
      </w:r>
      <w:r>
        <w:rPr>
          <w:rFonts w:ascii="Century Gothic" w:eastAsia="Century Gothic" w:hAnsi="Century Gothic" w:cs="Century Gothic"/>
          <w:sz w:val="22"/>
          <w:szCs w:val="22"/>
        </w:rPr>
        <w:t xml:space="preserve"> and the goal is to create a fully functional online store prototype with Stripe API.</w:t>
      </w:r>
    </w:p>
    <w:p w14:paraId="0B832CB6" w14:textId="77777777" w:rsidR="00A3042D" w:rsidRDefault="00207959">
      <w:pPr>
        <w:pStyle w:val="divdocumentdivsectiontitle"/>
        <w:pBdr>
          <w:bottom w:val="single" w:sz="8" w:space="2" w:color="C00000"/>
        </w:pBdr>
        <w:spacing w:before="200" w:after="100"/>
        <w:rPr>
          <w:rFonts w:ascii="Century Gothic" w:eastAsia="Century Gothic" w:hAnsi="Century Gothic" w:cs="Century Gothic"/>
        </w:rPr>
      </w:pPr>
      <w:r>
        <w:rPr>
          <w:rFonts w:ascii="Century Gothic" w:eastAsia="Century Gothic" w:hAnsi="Century Gothic" w:cs="Century Gothic"/>
        </w:rPr>
        <w:t>Work History</w:t>
      </w:r>
    </w:p>
    <w:p w14:paraId="4256FC43" w14:textId="77777777" w:rsidR="00A3042D" w:rsidRDefault="00207959">
      <w:pPr>
        <w:pStyle w:val="divdocumentsinglecolumn"/>
        <w:tabs>
          <w:tab w:val="right" w:pos="11140"/>
        </w:tabs>
        <w:spacing w:line="300" w:lineRule="atLeast"/>
        <w:rPr>
          <w:rFonts w:ascii="Century Gothic" w:eastAsia="Century Gothic" w:hAnsi="Century Gothic" w:cs="Century Gothic"/>
          <w:sz w:val="22"/>
          <w:szCs w:val="22"/>
        </w:rPr>
      </w:pPr>
      <w:r>
        <w:rPr>
          <w:rStyle w:val="spanjobtitle"/>
          <w:rFonts w:ascii="Century Gothic" w:eastAsia="Century Gothic" w:hAnsi="Century Gothic" w:cs="Century Gothic"/>
          <w:sz w:val="22"/>
          <w:szCs w:val="22"/>
        </w:rPr>
        <w:t>Account Manager</w:t>
      </w:r>
      <w:r>
        <w:rPr>
          <w:rStyle w:val="singlecolumnspanpaddedlinenth-child1"/>
          <w:rFonts w:ascii="Century Gothic" w:eastAsia="Century Gothic" w:hAnsi="Century Gothic" w:cs="Century Gothic"/>
          <w:sz w:val="22"/>
          <w:szCs w:val="22"/>
        </w:rPr>
        <w:t xml:space="preserve"> </w:t>
      </w:r>
      <w:r>
        <w:rPr>
          <w:rStyle w:val="datesWrapper"/>
          <w:rFonts w:ascii="Century Gothic" w:eastAsia="Century Gothic" w:hAnsi="Century Gothic" w:cs="Century Gothic"/>
          <w:sz w:val="22"/>
          <w:szCs w:val="22"/>
        </w:rPr>
        <w:tab/>
      </w:r>
      <w:r>
        <w:rPr>
          <w:rStyle w:val="datesWrapper"/>
          <w:rFonts w:ascii="Century Gothic" w:eastAsia="Century Gothic" w:hAnsi="Century Gothic" w:cs="Century Gothic"/>
          <w:sz w:val="22"/>
          <w:szCs w:val="22"/>
        </w:rPr>
        <w:t xml:space="preserve"> </w:t>
      </w:r>
      <w:r>
        <w:rPr>
          <w:rStyle w:val="span"/>
          <w:rFonts w:ascii="Century Gothic" w:eastAsia="Century Gothic" w:hAnsi="Century Gothic" w:cs="Century Gothic"/>
          <w:sz w:val="22"/>
          <w:szCs w:val="22"/>
        </w:rPr>
        <w:t>05/2019 to Current</w:t>
      </w:r>
      <w:r>
        <w:rPr>
          <w:rStyle w:val="datesWrapper"/>
          <w:rFonts w:ascii="Century Gothic" w:eastAsia="Century Gothic" w:hAnsi="Century Gothic" w:cs="Century Gothic"/>
          <w:sz w:val="22"/>
          <w:szCs w:val="22"/>
        </w:rPr>
        <w:t xml:space="preserve"> </w:t>
      </w:r>
    </w:p>
    <w:p w14:paraId="1E186E62" w14:textId="77777777" w:rsidR="00A3042D" w:rsidRDefault="00207959">
      <w:pPr>
        <w:pStyle w:val="spanpaddedline"/>
        <w:spacing w:line="300" w:lineRule="atLeast"/>
        <w:rPr>
          <w:rFonts w:ascii="Century Gothic" w:eastAsia="Century Gothic" w:hAnsi="Century Gothic" w:cs="Century Gothic"/>
          <w:sz w:val="22"/>
          <w:szCs w:val="22"/>
        </w:rPr>
      </w:pPr>
      <w:r>
        <w:rPr>
          <w:rStyle w:val="spancompanyname"/>
          <w:rFonts w:ascii="Century Gothic" w:eastAsia="Century Gothic" w:hAnsi="Century Gothic" w:cs="Century Gothic"/>
          <w:sz w:val="22"/>
          <w:szCs w:val="22"/>
        </w:rPr>
        <w:t>AT&amp;T</w:t>
      </w:r>
      <w:r>
        <w:rPr>
          <w:rStyle w:val="span"/>
          <w:rFonts w:ascii="Century Gothic" w:eastAsia="Century Gothic" w:hAnsi="Century Gothic" w:cs="Century Gothic"/>
          <w:sz w:val="22"/>
          <w:szCs w:val="22"/>
        </w:rPr>
        <w:t xml:space="preserve"> – Atlanta, GA</w:t>
      </w:r>
      <w:r>
        <w:rPr>
          <w:rFonts w:ascii="Century Gothic" w:eastAsia="Century Gothic" w:hAnsi="Century Gothic" w:cs="Century Gothic"/>
          <w:sz w:val="22"/>
          <w:szCs w:val="22"/>
        </w:rPr>
        <w:t xml:space="preserve"> </w:t>
      </w:r>
    </w:p>
    <w:p w14:paraId="2A4F697D" w14:textId="77777777" w:rsidR="00A3042D" w:rsidRDefault="00207959">
      <w:pPr>
        <w:pStyle w:val="ulli"/>
        <w:numPr>
          <w:ilvl w:val="0"/>
          <w:numId w:val="1"/>
        </w:numPr>
        <w:spacing w:line="300" w:lineRule="atLeast"/>
        <w:ind w:left="46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Contributed to annual </w:t>
      </w:r>
      <w:r>
        <w:rPr>
          <w:rStyle w:val="span"/>
          <w:rFonts w:ascii="Century Gothic" w:eastAsia="Century Gothic" w:hAnsi="Century Gothic" w:cs="Century Gothic"/>
          <w:sz w:val="22"/>
          <w:szCs w:val="22"/>
        </w:rPr>
        <w:t>revenue of $487,800 by identifying pain points and offering individual based wireless and broadband solution services and developing new accounts.</w:t>
      </w:r>
    </w:p>
    <w:p w14:paraId="438EA99D" w14:textId="77777777" w:rsidR="00A3042D" w:rsidRDefault="00207959">
      <w:pPr>
        <w:pStyle w:val="ulli"/>
        <w:numPr>
          <w:ilvl w:val="0"/>
          <w:numId w:val="1"/>
        </w:numPr>
        <w:spacing w:line="300" w:lineRule="atLeast"/>
        <w:ind w:left="46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Developed highly profitable pipeline based on multiple sales penetration techniques.</w:t>
      </w:r>
    </w:p>
    <w:p w14:paraId="530DD7A2" w14:textId="77777777" w:rsidR="00A3042D" w:rsidRDefault="00207959">
      <w:pPr>
        <w:pStyle w:val="divdocumentsinglecolumn"/>
        <w:tabs>
          <w:tab w:val="right" w:pos="11140"/>
        </w:tabs>
        <w:spacing w:before="200" w:line="300" w:lineRule="atLeast"/>
        <w:rPr>
          <w:rFonts w:ascii="Century Gothic" w:eastAsia="Century Gothic" w:hAnsi="Century Gothic" w:cs="Century Gothic"/>
          <w:sz w:val="22"/>
          <w:szCs w:val="22"/>
        </w:rPr>
      </w:pPr>
      <w:r>
        <w:rPr>
          <w:rStyle w:val="spanjobtitle"/>
          <w:rFonts w:ascii="Century Gothic" w:eastAsia="Century Gothic" w:hAnsi="Century Gothic" w:cs="Century Gothic"/>
          <w:sz w:val="22"/>
          <w:szCs w:val="22"/>
        </w:rPr>
        <w:t>Retail Store Manager</w:t>
      </w:r>
      <w:r>
        <w:rPr>
          <w:rStyle w:val="singlecolumnspanpaddedlinenth-child1"/>
          <w:rFonts w:ascii="Century Gothic" w:eastAsia="Century Gothic" w:hAnsi="Century Gothic" w:cs="Century Gothic"/>
          <w:sz w:val="22"/>
          <w:szCs w:val="22"/>
        </w:rPr>
        <w:t xml:space="preserve"> </w:t>
      </w:r>
      <w:r>
        <w:rPr>
          <w:rStyle w:val="datesWrapper"/>
          <w:rFonts w:ascii="Century Gothic" w:eastAsia="Century Gothic" w:hAnsi="Century Gothic" w:cs="Century Gothic"/>
          <w:sz w:val="22"/>
          <w:szCs w:val="22"/>
        </w:rPr>
        <w:tab/>
      </w:r>
      <w:r>
        <w:rPr>
          <w:rStyle w:val="datesWrapper"/>
          <w:rFonts w:ascii="Century Gothic" w:eastAsia="Century Gothic" w:hAnsi="Century Gothic" w:cs="Century Gothic"/>
          <w:sz w:val="22"/>
          <w:szCs w:val="22"/>
        </w:rPr>
        <w:t xml:space="preserve"> </w:t>
      </w:r>
      <w:r>
        <w:rPr>
          <w:rStyle w:val="span"/>
          <w:rFonts w:ascii="Century Gothic" w:eastAsia="Century Gothic" w:hAnsi="Century Gothic" w:cs="Century Gothic"/>
          <w:sz w:val="22"/>
          <w:szCs w:val="22"/>
        </w:rPr>
        <w:t>0</w:t>
      </w:r>
      <w:r>
        <w:rPr>
          <w:rStyle w:val="span"/>
          <w:rFonts w:ascii="Century Gothic" w:eastAsia="Century Gothic" w:hAnsi="Century Gothic" w:cs="Century Gothic"/>
          <w:sz w:val="22"/>
          <w:szCs w:val="22"/>
        </w:rPr>
        <w:t>7/2015 to 01/2019</w:t>
      </w:r>
      <w:r>
        <w:rPr>
          <w:rStyle w:val="datesWrapper"/>
          <w:rFonts w:ascii="Century Gothic" w:eastAsia="Century Gothic" w:hAnsi="Century Gothic" w:cs="Century Gothic"/>
          <w:sz w:val="22"/>
          <w:szCs w:val="22"/>
        </w:rPr>
        <w:t xml:space="preserve"> </w:t>
      </w:r>
    </w:p>
    <w:p w14:paraId="55163565" w14:textId="77777777" w:rsidR="00A3042D" w:rsidRDefault="00207959">
      <w:pPr>
        <w:pStyle w:val="spanpaddedline"/>
        <w:spacing w:line="300" w:lineRule="atLeast"/>
        <w:rPr>
          <w:rFonts w:ascii="Century Gothic" w:eastAsia="Century Gothic" w:hAnsi="Century Gothic" w:cs="Century Gothic"/>
          <w:sz w:val="22"/>
          <w:szCs w:val="22"/>
        </w:rPr>
      </w:pPr>
      <w:r>
        <w:rPr>
          <w:rStyle w:val="spancompanyname"/>
          <w:rFonts w:ascii="Century Gothic" w:eastAsia="Century Gothic" w:hAnsi="Century Gothic" w:cs="Century Gothic"/>
          <w:sz w:val="22"/>
          <w:szCs w:val="22"/>
        </w:rPr>
        <w:t>Spark Wireless T-Mobile Premium Retailer</w:t>
      </w:r>
      <w:r>
        <w:rPr>
          <w:rStyle w:val="span"/>
          <w:rFonts w:ascii="Century Gothic" w:eastAsia="Century Gothic" w:hAnsi="Century Gothic" w:cs="Century Gothic"/>
          <w:sz w:val="22"/>
          <w:szCs w:val="22"/>
        </w:rPr>
        <w:t xml:space="preserve"> – Atlanta, GA</w:t>
      </w:r>
      <w:r>
        <w:rPr>
          <w:rFonts w:ascii="Century Gothic" w:eastAsia="Century Gothic" w:hAnsi="Century Gothic" w:cs="Century Gothic"/>
          <w:sz w:val="22"/>
          <w:szCs w:val="22"/>
        </w:rPr>
        <w:t xml:space="preserve"> </w:t>
      </w:r>
    </w:p>
    <w:p w14:paraId="500B51D6" w14:textId="77777777" w:rsidR="00A3042D" w:rsidRDefault="00207959">
      <w:pPr>
        <w:pStyle w:val="ulli"/>
        <w:numPr>
          <w:ilvl w:val="0"/>
          <w:numId w:val="2"/>
        </w:numPr>
        <w:spacing w:line="300" w:lineRule="atLeast"/>
        <w:ind w:left="46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Supervised 15 direct reports.</w:t>
      </w:r>
    </w:p>
    <w:p w14:paraId="5D4F5908" w14:textId="77777777" w:rsidR="00A3042D" w:rsidRDefault="00207959">
      <w:pPr>
        <w:pStyle w:val="ulli"/>
        <w:numPr>
          <w:ilvl w:val="0"/>
          <w:numId w:val="2"/>
        </w:numPr>
        <w:spacing w:line="300" w:lineRule="atLeast"/>
        <w:ind w:left="46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Managed all aspects of store operations, including organization, maintenance and purchasing functions.</w:t>
      </w:r>
    </w:p>
    <w:p w14:paraId="48175D06" w14:textId="77777777" w:rsidR="00A3042D" w:rsidRDefault="00207959">
      <w:pPr>
        <w:pStyle w:val="divdocumentsinglecolumn"/>
        <w:tabs>
          <w:tab w:val="right" w:pos="11140"/>
        </w:tabs>
        <w:spacing w:before="200" w:line="300" w:lineRule="atLeast"/>
        <w:rPr>
          <w:rFonts w:ascii="Century Gothic" w:eastAsia="Century Gothic" w:hAnsi="Century Gothic" w:cs="Century Gothic"/>
          <w:sz w:val="22"/>
          <w:szCs w:val="22"/>
        </w:rPr>
      </w:pPr>
      <w:r>
        <w:rPr>
          <w:rStyle w:val="spanjobtitle"/>
          <w:rFonts w:ascii="Century Gothic" w:eastAsia="Century Gothic" w:hAnsi="Century Gothic" w:cs="Century Gothic"/>
          <w:sz w:val="22"/>
          <w:szCs w:val="22"/>
        </w:rPr>
        <w:t>Assistant Store Manager</w:t>
      </w:r>
      <w:r>
        <w:rPr>
          <w:rStyle w:val="singlecolumnspanpaddedlinenth-child1"/>
          <w:rFonts w:ascii="Century Gothic" w:eastAsia="Century Gothic" w:hAnsi="Century Gothic" w:cs="Century Gothic"/>
          <w:sz w:val="22"/>
          <w:szCs w:val="22"/>
        </w:rPr>
        <w:t xml:space="preserve"> </w:t>
      </w:r>
      <w:r>
        <w:rPr>
          <w:rStyle w:val="datesWrapper"/>
          <w:rFonts w:ascii="Century Gothic" w:eastAsia="Century Gothic" w:hAnsi="Century Gothic" w:cs="Century Gothic"/>
          <w:sz w:val="22"/>
          <w:szCs w:val="22"/>
        </w:rPr>
        <w:tab/>
      </w:r>
      <w:r>
        <w:rPr>
          <w:rStyle w:val="datesWrapper"/>
          <w:rFonts w:ascii="Century Gothic" w:eastAsia="Century Gothic" w:hAnsi="Century Gothic" w:cs="Century Gothic"/>
          <w:sz w:val="22"/>
          <w:szCs w:val="22"/>
        </w:rPr>
        <w:t xml:space="preserve"> </w:t>
      </w:r>
      <w:r>
        <w:rPr>
          <w:rStyle w:val="span"/>
          <w:rFonts w:ascii="Century Gothic" w:eastAsia="Century Gothic" w:hAnsi="Century Gothic" w:cs="Century Gothic"/>
          <w:sz w:val="22"/>
          <w:szCs w:val="22"/>
        </w:rPr>
        <w:t>09/2010 to 07/2015</w:t>
      </w:r>
      <w:r>
        <w:rPr>
          <w:rStyle w:val="datesWrapper"/>
          <w:rFonts w:ascii="Century Gothic" w:eastAsia="Century Gothic" w:hAnsi="Century Gothic" w:cs="Century Gothic"/>
          <w:sz w:val="22"/>
          <w:szCs w:val="22"/>
        </w:rPr>
        <w:t xml:space="preserve"> </w:t>
      </w:r>
    </w:p>
    <w:p w14:paraId="43589635" w14:textId="77777777" w:rsidR="00A3042D" w:rsidRDefault="00207959">
      <w:pPr>
        <w:pStyle w:val="spanpaddedline"/>
        <w:spacing w:line="300" w:lineRule="atLeast"/>
        <w:rPr>
          <w:rFonts w:ascii="Century Gothic" w:eastAsia="Century Gothic" w:hAnsi="Century Gothic" w:cs="Century Gothic"/>
          <w:sz w:val="22"/>
          <w:szCs w:val="22"/>
        </w:rPr>
      </w:pPr>
      <w:r>
        <w:rPr>
          <w:rStyle w:val="spancompanyname"/>
          <w:rFonts w:ascii="Century Gothic" w:eastAsia="Century Gothic" w:hAnsi="Century Gothic" w:cs="Century Gothic"/>
          <w:sz w:val="22"/>
          <w:szCs w:val="22"/>
        </w:rPr>
        <w:t>Sp</w:t>
      </w:r>
      <w:r>
        <w:rPr>
          <w:rStyle w:val="spancompanyname"/>
          <w:rFonts w:ascii="Century Gothic" w:eastAsia="Century Gothic" w:hAnsi="Century Gothic" w:cs="Century Gothic"/>
          <w:sz w:val="22"/>
          <w:szCs w:val="22"/>
        </w:rPr>
        <w:t>rint</w:t>
      </w:r>
      <w:r>
        <w:rPr>
          <w:rStyle w:val="span"/>
          <w:rFonts w:ascii="Century Gothic" w:eastAsia="Century Gothic" w:hAnsi="Century Gothic" w:cs="Century Gothic"/>
          <w:sz w:val="22"/>
          <w:szCs w:val="22"/>
        </w:rPr>
        <w:t xml:space="preserve"> – Atlanta, GA</w:t>
      </w:r>
      <w:r>
        <w:rPr>
          <w:rFonts w:ascii="Century Gothic" w:eastAsia="Century Gothic" w:hAnsi="Century Gothic" w:cs="Century Gothic"/>
          <w:sz w:val="22"/>
          <w:szCs w:val="22"/>
        </w:rPr>
        <w:t xml:space="preserve"> </w:t>
      </w:r>
    </w:p>
    <w:p w14:paraId="38873FBA" w14:textId="77777777" w:rsidR="00A3042D" w:rsidRDefault="00207959">
      <w:pPr>
        <w:pStyle w:val="ulli"/>
        <w:numPr>
          <w:ilvl w:val="0"/>
          <w:numId w:val="3"/>
        </w:numPr>
        <w:spacing w:line="300" w:lineRule="atLeast"/>
        <w:ind w:left="46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Maintained positive customer relationships by responding quickly to customer service inquiries.</w:t>
      </w:r>
    </w:p>
    <w:p w14:paraId="37A49F8F" w14:textId="77777777" w:rsidR="00A3042D" w:rsidRDefault="00207959">
      <w:pPr>
        <w:pStyle w:val="ulli"/>
        <w:numPr>
          <w:ilvl w:val="0"/>
          <w:numId w:val="3"/>
        </w:numPr>
        <w:spacing w:line="300" w:lineRule="atLeast"/>
        <w:ind w:left="460" w:hanging="20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Coached 10 sales associates in product specifications, sales incentives and selling techniques, increasing customer satisfaction </w:t>
      </w:r>
      <w:r>
        <w:rPr>
          <w:rStyle w:val="span"/>
          <w:rFonts w:ascii="Century Gothic" w:eastAsia="Century Gothic" w:hAnsi="Century Gothic" w:cs="Century Gothic"/>
          <w:sz w:val="22"/>
          <w:szCs w:val="22"/>
        </w:rPr>
        <w:t>ratings 100%.</w:t>
      </w:r>
    </w:p>
    <w:p w14:paraId="1CC2D849" w14:textId="77777777" w:rsidR="00A3042D" w:rsidRDefault="00207959" w:rsidP="0062360F">
      <w:pPr>
        <w:pStyle w:val="divdocumentdivsectiontitle"/>
        <w:pBdr>
          <w:bottom w:val="single" w:sz="8" w:space="2" w:color="C00000"/>
        </w:pBdr>
        <w:spacing w:before="200" w:after="100"/>
        <w:jc w:val="center"/>
        <w:rPr>
          <w:rFonts w:ascii="Century Gothic" w:eastAsia="Century Gothic" w:hAnsi="Century Gothic" w:cs="Century Gothic"/>
        </w:rPr>
      </w:pPr>
      <w:r>
        <w:rPr>
          <w:rFonts w:ascii="Century Gothic" w:eastAsia="Century Gothic" w:hAnsi="Century Gothic" w:cs="Century Gothic"/>
        </w:rPr>
        <w:t>Skills</w:t>
      </w:r>
    </w:p>
    <w:p w14:paraId="538E0A27" w14:textId="77777777" w:rsidR="0062360F" w:rsidRDefault="0062360F" w:rsidP="0062360F">
      <w:pPr>
        <w:pStyle w:val="ulli"/>
        <w:spacing w:line="300" w:lineRule="atLeast"/>
        <w:ind w:left="360"/>
        <w:jc w:val="center"/>
        <w:rPr>
          <w:rFonts w:ascii="Century Gothic" w:eastAsia="Century Gothic" w:hAnsi="Century Gothic" w:cs="Century Gothic"/>
          <w:sz w:val="22"/>
          <w:szCs w:val="22"/>
        </w:rPr>
        <w:sectPr w:rsidR="0062360F">
          <w:headerReference w:type="even" r:id="rId11"/>
          <w:headerReference w:type="default" r:id="rId12"/>
          <w:footerReference w:type="even" r:id="rId13"/>
          <w:footerReference w:type="default" r:id="rId14"/>
          <w:headerReference w:type="first" r:id="rId15"/>
          <w:footerReference w:type="first" r:id="rId16"/>
          <w:pgSz w:w="12240" w:h="15840"/>
          <w:pgMar w:top="440" w:right="540" w:bottom="440" w:left="540" w:header="720" w:footer="720" w:gutter="0"/>
          <w:cols w:space="720"/>
        </w:sectPr>
      </w:pPr>
    </w:p>
    <w:p w14:paraId="23CFD20D" w14:textId="6AB71C8E" w:rsidR="0062360F" w:rsidRDefault="0062360F" w:rsidP="0062360F">
      <w:pPr>
        <w:pStyle w:val="divdocumentdivsectiontitle"/>
        <w:pBdr>
          <w:bottom w:val="single" w:sz="8" w:space="2" w:color="C00000"/>
        </w:pBdr>
        <w:spacing w:before="200" w:after="100"/>
        <w:jc w:val="center"/>
        <w:rPr>
          <w:rFonts w:ascii="Century Gothic" w:eastAsia="Century Gothic" w:hAnsi="Century Gothic" w:cs="Century Gothic"/>
        </w:rPr>
        <w:sectPr w:rsidR="0062360F" w:rsidSect="0062360F">
          <w:type w:val="continuous"/>
          <w:pgSz w:w="12240" w:h="15840"/>
          <w:pgMar w:top="440" w:right="540" w:bottom="440" w:left="540" w:header="720" w:footer="720" w:gutter="0"/>
          <w:cols w:space="720"/>
        </w:sectPr>
      </w:pPr>
      <w:r>
        <w:rPr>
          <w:rFonts w:ascii="Century Gothic" w:eastAsia="Century Gothic" w:hAnsi="Century Gothic" w:cs="Century Gothic"/>
        </w:rPr>
        <w:t>JavaScript -  HTML5 – CSS – Python – Express – Postgres – React - Sequelize</w:t>
      </w:r>
    </w:p>
    <w:p w14:paraId="43E557C2" w14:textId="0B284AF2" w:rsidR="00A3042D" w:rsidRDefault="00207959" w:rsidP="0062360F">
      <w:pPr>
        <w:pStyle w:val="divdocumentdivsectiontitle"/>
        <w:pBdr>
          <w:bottom w:val="single" w:sz="8" w:space="2" w:color="C00000"/>
        </w:pBdr>
        <w:spacing w:before="200" w:after="100"/>
        <w:jc w:val="center"/>
        <w:rPr>
          <w:rFonts w:ascii="Century Gothic" w:eastAsia="Century Gothic" w:hAnsi="Century Gothic" w:cs="Century Gothic"/>
        </w:rPr>
      </w:pPr>
      <w:r>
        <w:rPr>
          <w:rFonts w:ascii="Century Gothic" w:eastAsia="Century Gothic" w:hAnsi="Century Gothic" w:cs="Century Gothic"/>
        </w:rPr>
        <w:lastRenderedPageBreak/>
        <w:t>Education</w:t>
      </w:r>
    </w:p>
    <w:p w14:paraId="5064933A" w14:textId="75269E41" w:rsidR="00A3042D" w:rsidRDefault="00207959" w:rsidP="0062360F">
      <w:pPr>
        <w:pStyle w:val="divdocumentsinglecolumn"/>
        <w:tabs>
          <w:tab w:val="right" w:pos="11140"/>
        </w:tabs>
        <w:spacing w:line="300" w:lineRule="atLeast"/>
        <w:jc w:val="center"/>
        <w:rPr>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Information </w:t>
      </w:r>
      <w:r>
        <w:rPr>
          <w:rStyle w:val="span"/>
          <w:rFonts w:ascii="Century Gothic" w:eastAsia="Century Gothic" w:hAnsi="Century Gothic" w:cs="Century Gothic"/>
          <w:sz w:val="22"/>
          <w:szCs w:val="22"/>
        </w:rPr>
        <w:t xml:space="preserve">Technology Security </w:t>
      </w:r>
      <w:r w:rsidR="00463F8B">
        <w:rPr>
          <w:rStyle w:val="span"/>
          <w:rFonts w:ascii="Century Gothic" w:eastAsia="Century Gothic" w:hAnsi="Century Gothic" w:cs="Century Gothic"/>
          <w:sz w:val="22"/>
          <w:szCs w:val="22"/>
        </w:rPr>
        <w:t>and</w:t>
      </w:r>
      <w:r>
        <w:rPr>
          <w:rStyle w:val="span"/>
          <w:rFonts w:ascii="Century Gothic" w:eastAsia="Century Gothic" w:hAnsi="Century Gothic" w:cs="Century Gothic"/>
          <w:sz w:val="22"/>
          <w:szCs w:val="22"/>
        </w:rPr>
        <w:t xml:space="preserve"> Defense</w:t>
      </w:r>
    </w:p>
    <w:p w14:paraId="3D710B89" w14:textId="77777777" w:rsidR="00A3042D" w:rsidRDefault="00207959" w:rsidP="0062360F">
      <w:pPr>
        <w:pStyle w:val="spanpaddedline"/>
        <w:spacing w:line="300" w:lineRule="atLeast"/>
        <w:jc w:val="center"/>
        <w:rPr>
          <w:rFonts w:ascii="Century Gothic" w:eastAsia="Century Gothic" w:hAnsi="Century Gothic" w:cs="Century Gothic"/>
          <w:sz w:val="22"/>
          <w:szCs w:val="22"/>
        </w:rPr>
      </w:pPr>
      <w:r>
        <w:rPr>
          <w:rStyle w:val="spancompanyname"/>
          <w:rFonts w:ascii="Century Gothic" w:eastAsia="Century Gothic" w:hAnsi="Century Gothic" w:cs="Century Gothic"/>
          <w:sz w:val="22"/>
          <w:szCs w:val="22"/>
        </w:rPr>
        <w:t>American Military University</w:t>
      </w:r>
      <w:r>
        <w:rPr>
          <w:rStyle w:val="span"/>
          <w:rFonts w:ascii="Century Gothic" w:eastAsia="Century Gothic" w:hAnsi="Century Gothic" w:cs="Century Gothic"/>
          <w:sz w:val="22"/>
          <w:szCs w:val="22"/>
        </w:rPr>
        <w:t xml:space="preserve"> - Charles Town, WV</w:t>
      </w:r>
    </w:p>
    <w:p w14:paraId="34D45D17" w14:textId="6592283C" w:rsidR="00A3042D" w:rsidRDefault="00207959" w:rsidP="0062360F">
      <w:pPr>
        <w:pStyle w:val="divdocumentsinglecolumn"/>
        <w:tabs>
          <w:tab w:val="right" w:pos="11140"/>
        </w:tabs>
        <w:spacing w:before="200" w:line="300" w:lineRule="atLeast"/>
        <w:jc w:val="center"/>
        <w:rPr>
          <w:rFonts w:ascii="Century Gothic" w:eastAsia="Century Gothic" w:hAnsi="Century Gothic" w:cs="Century Gothic"/>
          <w:sz w:val="22"/>
          <w:szCs w:val="22"/>
        </w:rPr>
      </w:pPr>
      <w:r>
        <w:rPr>
          <w:rStyle w:val="spandegree"/>
          <w:rFonts w:ascii="Century Gothic" w:eastAsia="Century Gothic" w:hAnsi="Century Gothic" w:cs="Century Gothic"/>
          <w:sz w:val="22"/>
          <w:szCs w:val="22"/>
        </w:rPr>
        <w:t>Certification</w:t>
      </w:r>
      <w:r>
        <w:rPr>
          <w:rStyle w:val="span"/>
          <w:rFonts w:ascii="Century Gothic" w:eastAsia="Century Gothic" w:hAnsi="Century Gothic" w:cs="Century Gothic"/>
          <w:sz w:val="22"/>
          <w:szCs w:val="22"/>
        </w:rPr>
        <w:t>: Software Development</w:t>
      </w:r>
      <w:r>
        <w:rPr>
          <w:rStyle w:val="singlecolumnspanpaddedlinenth-child1"/>
          <w:rFonts w:ascii="Century Gothic" w:eastAsia="Century Gothic" w:hAnsi="Century Gothic" w:cs="Century Gothic"/>
          <w:sz w:val="22"/>
          <w:szCs w:val="22"/>
        </w:rPr>
        <w:t xml:space="preserve"> </w:t>
      </w:r>
      <w:r>
        <w:rPr>
          <w:rStyle w:val="datesWrapper"/>
          <w:rFonts w:ascii="Century Gothic" w:eastAsia="Century Gothic" w:hAnsi="Century Gothic" w:cs="Century Gothic"/>
          <w:sz w:val="22"/>
          <w:szCs w:val="22"/>
        </w:rPr>
        <w:tab/>
      </w:r>
      <w:r>
        <w:rPr>
          <w:rStyle w:val="span"/>
          <w:rFonts w:ascii="Century Gothic" w:eastAsia="Century Gothic" w:hAnsi="Century Gothic" w:cs="Century Gothic"/>
          <w:sz w:val="22"/>
          <w:szCs w:val="22"/>
        </w:rPr>
        <w:t>02/2021</w:t>
      </w:r>
    </w:p>
    <w:p w14:paraId="5203F86C" w14:textId="77777777" w:rsidR="00A3042D" w:rsidRDefault="00207959" w:rsidP="0062360F">
      <w:pPr>
        <w:pStyle w:val="spanpaddedline"/>
        <w:spacing w:line="300" w:lineRule="atLeast"/>
        <w:jc w:val="center"/>
        <w:rPr>
          <w:rFonts w:ascii="Century Gothic" w:eastAsia="Century Gothic" w:hAnsi="Century Gothic" w:cs="Century Gothic"/>
          <w:sz w:val="22"/>
          <w:szCs w:val="22"/>
        </w:rPr>
      </w:pPr>
      <w:proofErr w:type="spellStart"/>
      <w:r>
        <w:rPr>
          <w:rStyle w:val="spancompanyname"/>
          <w:rFonts w:ascii="Century Gothic" w:eastAsia="Century Gothic" w:hAnsi="Century Gothic" w:cs="Century Gothic"/>
          <w:sz w:val="22"/>
          <w:szCs w:val="22"/>
        </w:rPr>
        <w:t>DigitalCrafts</w:t>
      </w:r>
      <w:proofErr w:type="spellEnd"/>
      <w:r>
        <w:rPr>
          <w:rStyle w:val="span"/>
          <w:rFonts w:ascii="Century Gothic" w:eastAsia="Century Gothic" w:hAnsi="Century Gothic" w:cs="Century Gothic"/>
          <w:sz w:val="22"/>
          <w:szCs w:val="22"/>
        </w:rPr>
        <w:t xml:space="preserve"> - Atlanta, GA</w:t>
      </w:r>
    </w:p>
    <w:p w14:paraId="7D5E227E" w14:textId="77777777" w:rsidR="00A3042D" w:rsidRDefault="00A3042D">
      <w:pPr>
        <w:pStyle w:val="spanpaddedline"/>
        <w:spacing w:line="300" w:lineRule="atLeast"/>
        <w:rPr>
          <w:rFonts w:ascii="Century Gothic" w:eastAsia="Century Gothic" w:hAnsi="Century Gothic" w:cs="Century Gothic"/>
          <w:sz w:val="22"/>
          <w:szCs w:val="22"/>
        </w:rPr>
      </w:pPr>
    </w:p>
    <w:sectPr w:rsidR="00A3042D" w:rsidSect="0062360F">
      <w:type w:val="continuous"/>
      <w:pgSz w:w="12240" w:h="15840"/>
      <w:pgMar w:top="440" w:right="540" w:bottom="44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C474E" w14:textId="77777777" w:rsidR="00207959" w:rsidRDefault="00207959" w:rsidP="00463F8B">
      <w:pPr>
        <w:spacing w:line="240" w:lineRule="auto"/>
      </w:pPr>
      <w:r>
        <w:separator/>
      </w:r>
    </w:p>
  </w:endnote>
  <w:endnote w:type="continuationSeparator" w:id="0">
    <w:p w14:paraId="3CA251C1" w14:textId="77777777" w:rsidR="00207959" w:rsidRDefault="00207959" w:rsidP="00463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embedRegular r:id="rId1" w:fontKey="{F8F0FDA9-F9A1-774D-A8F4-A4FF76AC67A2}"/>
  </w:font>
  <w:font w:name="Times New Roman">
    <w:panose1 w:val="02020603050405020304"/>
    <w:charset w:val="00"/>
    <w:family w:val="roman"/>
    <w:pitch w:val="variable"/>
    <w:sig w:usb0="20002A87" w:usb1="80000000" w:usb2="00000008" w:usb3="00000000" w:csb0="000001FF" w:csb1="00000000"/>
    <w:embedRegular r:id="rId2" w:fontKey="{B512A524-34EA-604F-BBA5-3CABFCDD6442}"/>
    <w:embedBold r:id="rId3" w:fontKey="{122A6557-D86B-D94E-BE52-820035123E04}"/>
    <w:embedBoldItalic r:id="rId4" w:fontKey="{DBCFF706-98CD-5748-A083-6A89A7694DB9}"/>
  </w:font>
  <w:font w:name="Courier New">
    <w:panose1 w:val="02070309020205020404"/>
    <w:charset w:val="00"/>
    <w:family w:val="modern"/>
    <w:pitch w:val="fixed"/>
    <w:sig w:usb0="E0002AFF" w:usb1="C0007843" w:usb2="00000009" w:usb3="00000000" w:csb0="000001FF" w:csb1="00000000"/>
    <w:embedRegular r:id="rId5" w:fontKey="{C0507EC6-6260-0A4B-BBBF-66E2F1B8C2D8}"/>
  </w:font>
  <w:font w:name="Wingdings">
    <w:panose1 w:val="05000000000000000000"/>
    <w:charset w:val="4D"/>
    <w:family w:val="decorative"/>
    <w:pitch w:val="variable"/>
    <w:sig w:usb0="00000003" w:usb1="10000000" w:usb2="00000000" w:usb3="00000000" w:csb0="80000001" w:csb1="00000000"/>
    <w:embedRegular r:id="rId6" w:fontKey="{F924022A-395C-AB49-8530-04BAB1635955}"/>
  </w:font>
  <w:font w:name="Century Gothic">
    <w:panose1 w:val="020B0502020202020204"/>
    <w:charset w:val="00"/>
    <w:family w:val="swiss"/>
    <w:pitch w:val="variable"/>
    <w:sig w:usb0="00000287" w:usb1="00000000" w:usb2="00000000" w:usb3="00000000" w:csb0="0000009F" w:csb1="00000000"/>
    <w:embedRegular r:id="rId7" w:fontKey="{2969083B-83DA-E042-968E-21459E3EBBFA}"/>
    <w:embedBold r:id="rId8" w:fontKey="{D0F6D1C5-2321-C145-8F19-0E1247F1476A}"/>
  </w:font>
  <w:font w:name="Calibri Light">
    <w:panose1 w:val="020F0302020204030204"/>
    <w:charset w:val="00"/>
    <w:family w:val="swiss"/>
    <w:pitch w:val="variable"/>
    <w:sig w:usb0="E0002AFF" w:usb1="C000247B" w:usb2="00000009" w:usb3="00000000" w:csb0="000001FF" w:csb1="00000000"/>
    <w:embedRegular r:id="rId9" w:fontKey="{A2120C75-B170-954C-93A8-6CEB2ADC575C}"/>
  </w:font>
  <w:font w:name="Calibri">
    <w:panose1 w:val="020F0502020204030204"/>
    <w:charset w:val="00"/>
    <w:family w:val="swiss"/>
    <w:pitch w:val="variable"/>
    <w:sig w:usb0="A00002EF" w:usb1="4000207B" w:usb2="00000000" w:usb3="00000000" w:csb0="0000009F" w:csb1="00000000"/>
    <w:embedRegular r:id="rId10" w:fontKey="{2C56B7FE-EBA2-5243-AB3F-091417C522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6906B" w14:textId="77777777" w:rsidR="00463F8B" w:rsidRDefault="00463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CFF76" w14:textId="77777777" w:rsidR="00463F8B" w:rsidRDefault="00463F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6038F" w14:textId="77777777" w:rsidR="00463F8B" w:rsidRDefault="00463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37AE4" w14:textId="77777777" w:rsidR="00207959" w:rsidRDefault="00207959" w:rsidP="00463F8B">
      <w:pPr>
        <w:spacing w:line="240" w:lineRule="auto"/>
      </w:pPr>
      <w:r>
        <w:separator/>
      </w:r>
    </w:p>
  </w:footnote>
  <w:footnote w:type="continuationSeparator" w:id="0">
    <w:p w14:paraId="5945D71B" w14:textId="77777777" w:rsidR="00207959" w:rsidRDefault="00207959" w:rsidP="00463F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89CE9" w14:textId="77777777" w:rsidR="00463F8B" w:rsidRDefault="00463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C6999" w14:textId="77777777" w:rsidR="00463F8B" w:rsidRDefault="00463F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70CCE" w14:textId="77777777" w:rsidR="00463F8B" w:rsidRDefault="00463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A3EE8656">
      <w:start w:val="1"/>
      <w:numFmt w:val="bullet"/>
      <w:lvlText w:val=""/>
      <w:lvlJc w:val="left"/>
      <w:pPr>
        <w:ind w:left="720" w:hanging="360"/>
      </w:pPr>
      <w:rPr>
        <w:rFonts w:ascii="Symbol" w:hAnsi="Symbol"/>
      </w:rPr>
    </w:lvl>
    <w:lvl w:ilvl="1" w:tplc="078E14A4">
      <w:start w:val="1"/>
      <w:numFmt w:val="bullet"/>
      <w:lvlText w:val="o"/>
      <w:lvlJc w:val="left"/>
      <w:pPr>
        <w:tabs>
          <w:tab w:val="num" w:pos="1440"/>
        </w:tabs>
        <w:ind w:left="1440" w:hanging="360"/>
      </w:pPr>
      <w:rPr>
        <w:rFonts w:ascii="Courier New" w:hAnsi="Courier New"/>
      </w:rPr>
    </w:lvl>
    <w:lvl w:ilvl="2" w:tplc="2B7A5A62">
      <w:start w:val="1"/>
      <w:numFmt w:val="bullet"/>
      <w:lvlText w:val=""/>
      <w:lvlJc w:val="left"/>
      <w:pPr>
        <w:tabs>
          <w:tab w:val="num" w:pos="2160"/>
        </w:tabs>
        <w:ind w:left="2160" w:hanging="360"/>
      </w:pPr>
      <w:rPr>
        <w:rFonts w:ascii="Wingdings" w:hAnsi="Wingdings"/>
      </w:rPr>
    </w:lvl>
    <w:lvl w:ilvl="3" w:tplc="E7E4AB3E">
      <w:start w:val="1"/>
      <w:numFmt w:val="bullet"/>
      <w:lvlText w:val=""/>
      <w:lvlJc w:val="left"/>
      <w:pPr>
        <w:tabs>
          <w:tab w:val="num" w:pos="2880"/>
        </w:tabs>
        <w:ind w:left="2880" w:hanging="360"/>
      </w:pPr>
      <w:rPr>
        <w:rFonts w:ascii="Symbol" w:hAnsi="Symbol"/>
      </w:rPr>
    </w:lvl>
    <w:lvl w:ilvl="4" w:tplc="07686AE6">
      <w:start w:val="1"/>
      <w:numFmt w:val="bullet"/>
      <w:lvlText w:val="o"/>
      <w:lvlJc w:val="left"/>
      <w:pPr>
        <w:tabs>
          <w:tab w:val="num" w:pos="3600"/>
        </w:tabs>
        <w:ind w:left="3600" w:hanging="360"/>
      </w:pPr>
      <w:rPr>
        <w:rFonts w:ascii="Courier New" w:hAnsi="Courier New"/>
      </w:rPr>
    </w:lvl>
    <w:lvl w:ilvl="5" w:tplc="7F7EA97C">
      <w:start w:val="1"/>
      <w:numFmt w:val="bullet"/>
      <w:lvlText w:val=""/>
      <w:lvlJc w:val="left"/>
      <w:pPr>
        <w:tabs>
          <w:tab w:val="num" w:pos="4320"/>
        </w:tabs>
        <w:ind w:left="4320" w:hanging="360"/>
      </w:pPr>
      <w:rPr>
        <w:rFonts w:ascii="Wingdings" w:hAnsi="Wingdings"/>
      </w:rPr>
    </w:lvl>
    <w:lvl w:ilvl="6" w:tplc="77600D0A">
      <w:start w:val="1"/>
      <w:numFmt w:val="bullet"/>
      <w:lvlText w:val=""/>
      <w:lvlJc w:val="left"/>
      <w:pPr>
        <w:tabs>
          <w:tab w:val="num" w:pos="5040"/>
        </w:tabs>
        <w:ind w:left="5040" w:hanging="360"/>
      </w:pPr>
      <w:rPr>
        <w:rFonts w:ascii="Symbol" w:hAnsi="Symbol"/>
      </w:rPr>
    </w:lvl>
    <w:lvl w:ilvl="7" w:tplc="B6102A2E">
      <w:start w:val="1"/>
      <w:numFmt w:val="bullet"/>
      <w:lvlText w:val="o"/>
      <w:lvlJc w:val="left"/>
      <w:pPr>
        <w:tabs>
          <w:tab w:val="num" w:pos="5760"/>
        </w:tabs>
        <w:ind w:left="5760" w:hanging="360"/>
      </w:pPr>
      <w:rPr>
        <w:rFonts w:ascii="Courier New" w:hAnsi="Courier New"/>
      </w:rPr>
    </w:lvl>
    <w:lvl w:ilvl="8" w:tplc="A988594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102A6F48">
      <w:start w:val="1"/>
      <w:numFmt w:val="bullet"/>
      <w:lvlText w:val=""/>
      <w:lvlJc w:val="left"/>
      <w:pPr>
        <w:ind w:left="720" w:hanging="360"/>
      </w:pPr>
      <w:rPr>
        <w:rFonts w:ascii="Symbol" w:hAnsi="Symbol"/>
      </w:rPr>
    </w:lvl>
    <w:lvl w:ilvl="1" w:tplc="BFE69582">
      <w:start w:val="1"/>
      <w:numFmt w:val="bullet"/>
      <w:lvlText w:val="o"/>
      <w:lvlJc w:val="left"/>
      <w:pPr>
        <w:tabs>
          <w:tab w:val="num" w:pos="1440"/>
        </w:tabs>
        <w:ind w:left="1440" w:hanging="360"/>
      </w:pPr>
      <w:rPr>
        <w:rFonts w:ascii="Courier New" w:hAnsi="Courier New"/>
      </w:rPr>
    </w:lvl>
    <w:lvl w:ilvl="2" w:tplc="2D1C05F4">
      <w:start w:val="1"/>
      <w:numFmt w:val="bullet"/>
      <w:lvlText w:val=""/>
      <w:lvlJc w:val="left"/>
      <w:pPr>
        <w:tabs>
          <w:tab w:val="num" w:pos="2160"/>
        </w:tabs>
        <w:ind w:left="2160" w:hanging="360"/>
      </w:pPr>
      <w:rPr>
        <w:rFonts w:ascii="Wingdings" w:hAnsi="Wingdings"/>
      </w:rPr>
    </w:lvl>
    <w:lvl w:ilvl="3" w:tplc="E4A066B0">
      <w:start w:val="1"/>
      <w:numFmt w:val="bullet"/>
      <w:lvlText w:val=""/>
      <w:lvlJc w:val="left"/>
      <w:pPr>
        <w:tabs>
          <w:tab w:val="num" w:pos="2880"/>
        </w:tabs>
        <w:ind w:left="2880" w:hanging="360"/>
      </w:pPr>
      <w:rPr>
        <w:rFonts w:ascii="Symbol" w:hAnsi="Symbol"/>
      </w:rPr>
    </w:lvl>
    <w:lvl w:ilvl="4" w:tplc="D436B38E">
      <w:start w:val="1"/>
      <w:numFmt w:val="bullet"/>
      <w:lvlText w:val="o"/>
      <w:lvlJc w:val="left"/>
      <w:pPr>
        <w:tabs>
          <w:tab w:val="num" w:pos="3600"/>
        </w:tabs>
        <w:ind w:left="3600" w:hanging="360"/>
      </w:pPr>
      <w:rPr>
        <w:rFonts w:ascii="Courier New" w:hAnsi="Courier New"/>
      </w:rPr>
    </w:lvl>
    <w:lvl w:ilvl="5" w:tplc="CBA288DC">
      <w:start w:val="1"/>
      <w:numFmt w:val="bullet"/>
      <w:lvlText w:val=""/>
      <w:lvlJc w:val="left"/>
      <w:pPr>
        <w:tabs>
          <w:tab w:val="num" w:pos="4320"/>
        </w:tabs>
        <w:ind w:left="4320" w:hanging="360"/>
      </w:pPr>
      <w:rPr>
        <w:rFonts w:ascii="Wingdings" w:hAnsi="Wingdings"/>
      </w:rPr>
    </w:lvl>
    <w:lvl w:ilvl="6" w:tplc="D8B430CE">
      <w:start w:val="1"/>
      <w:numFmt w:val="bullet"/>
      <w:lvlText w:val=""/>
      <w:lvlJc w:val="left"/>
      <w:pPr>
        <w:tabs>
          <w:tab w:val="num" w:pos="5040"/>
        </w:tabs>
        <w:ind w:left="5040" w:hanging="360"/>
      </w:pPr>
      <w:rPr>
        <w:rFonts w:ascii="Symbol" w:hAnsi="Symbol"/>
      </w:rPr>
    </w:lvl>
    <w:lvl w:ilvl="7" w:tplc="B718BE26">
      <w:start w:val="1"/>
      <w:numFmt w:val="bullet"/>
      <w:lvlText w:val="o"/>
      <w:lvlJc w:val="left"/>
      <w:pPr>
        <w:tabs>
          <w:tab w:val="num" w:pos="5760"/>
        </w:tabs>
        <w:ind w:left="5760" w:hanging="360"/>
      </w:pPr>
      <w:rPr>
        <w:rFonts w:ascii="Courier New" w:hAnsi="Courier New"/>
      </w:rPr>
    </w:lvl>
    <w:lvl w:ilvl="8" w:tplc="42C0566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605874B4">
      <w:start w:val="1"/>
      <w:numFmt w:val="bullet"/>
      <w:lvlText w:val=""/>
      <w:lvlJc w:val="left"/>
      <w:pPr>
        <w:ind w:left="720" w:hanging="360"/>
      </w:pPr>
      <w:rPr>
        <w:rFonts w:ascii="Symbol" w:hAnsi="Symbol"/>
      </w:rPr>
    </w:lvl>
    <w:lvl w:ilvl="1" w:tplc="A4F602B0">
      <w:start w:val="1"/>
      <w:numFmt w:val="bullet"/>
      <w:lvlText w:val="o"/>
      <w:lvlJc w:val="left"/>
      <w:pPr>
        <w:tabs>
          <w:tab w:val="num" w:pos="1440"/>
        </w:tabs>
        <w:ind w:left="1440" w:hanging="360"/>
      </w:pPr>
      <w:rPr>
        <w:rFonts w:ascii="Courier New" w:hAnsi="Courier New"/>
      </w:rPr>
    </w:lvl>
    <w:lvl w:ilvl="2" w:tplc="93ACAFEC">
      <w:start w:val="1"/>
      <w:numFmt w:val="bullet"/>
      <w:lvlText w:val=""/>
      <w:lvlJc w:val="left"/>
      <w:pPr>
        <w:tabs>
          <w:tab w:val="num" w:pos="2160"/>
        </w:tabs>
        <w:ind w:left="2160" w:hanging="360"/>
      </w:pPr>
      <w:rPr>
        <w:rFonts w:ascii="Wingdings" w:hAnsi="Wingdings"/>
      </w:rPr>
    </w:lvl>
    <w:lvl w:ilvl="3" w:tplc="5CDAA300">
      <w:start w:val="1"/>
      <w:numFmt w:val="bullet"/>
      <w:lvlText w:val=""/>
      <w:lvlJc w:val="left"/>
      <w:pPr>
        <w:tabs>
          <w:tab w:val="num" w:pos="2880"/>
        </w:tabs>
        <w:ind w:left="2880" w:hanging="360"/>
      </w:pPr>
      <w:rPr>
        <w:rFonts w:ascii="Symbol" w:hAnsi="Symbol"/>
      </w:rPr>
    </w:lvl>
    <w:lvl w:ilvl="4" w:tplc="E256979A">
      <w:start w:val="1"/>
      <w:numFmt w:val="bullet"/>
      <w:lvlText w:val="o"/>
      <w:lvlJc w:val="left"/>
      <w:pPr>
        <w:tabs>
          <w:tab w:val="num" w:pos="3600"/>
        </w:tabs>
        <w:ind w:left="3600" w:hanging="360"/>
      </w:pPr>
      <w:rPr>
        <w:rFonts w:ascii="Courier New" w:hAnsi="Courier New"/>
      </w:rPr>
    </w:lvl>
    <w:lvl w:ilvl="5" w:tplc="80DAB5AE">
      <w:start w:val="1"/>
      <w:numFmt w:val="bullet"/>
      <w:lvlText w:val=""/>
      <w:lvlJc w:val="left"/>
      <w:pPr>
        <w:tabs>
          <w:tab w:val="num" w:pos="4320"/>
        </w:tabs>
        <w:ind w:left="4320" w:hanging="360"/>
      </w:pPr>
      <w:rPr>
        <w:rFonts w:ascii="Wingdings" w:hAnsi="Wingdings"/>
      </w:rPr>
    </w:lvl>
    <w:lvl w:ilvl="6" w:tplc="6D8C2C2A">
      <w:start w:val="1"/>
      <w:numFmt w:val="bullet"/>
      <w:lvlText w:val=""/>
      <w:lvlJc w:val="left"/>
      <w:pPr>
        <w:tabs>
          <w:tab w:val="num" w:pos="5040"/>
        </w:tabs>
        <w:ind w:left="5040" w:hanging="360"/>
      </w:pPr>
      <w:rPr>
        <w:rFonts w:ascii="Symbol" w:hAnsi="Symbol"/>
      </w:rPr>
    </w:lvl>
    <w:lvl w:ilvl="7" w:tplc="953A769E">
      <w:start w:val="1"/>
      <w:numFmt w:val="bullet"/>
      <w:lvlText w:val="o"/>
      <w:lvlJc w:val="left"/>
      <w:pPr>
        <w:tabs>
          <w:tab w:val="num" w:pos="5760"/>
        </w:tabs>
        <w:ind w:left="5760" w:hanging="360"/>
      </w:pPr>
      <w:rPr>
        <w:rFonts w:ascii="Courier New" w:hAnsi="Courier New"/>
      </w:rPr>
    </w:lvl>
    <w:lvl w:ilvl="8" w:tplc="31B4281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11704608">
      <w:start w:val="1"/>
      <w:numFmt w:val="bullet"/>
      <w:lvlText w:val=""/>
      <w:lvlJc w:val="left"/>
      <w:pPr>
        <w:ind w:left="720" w:hanging="360"/>
      </w:pPr>
      <w:rPr>
        <w:rFonts w:ascii="Symbol" w:hAnsi="Symbol"/>
      </w:rPr>
    </w:lvl>
    <w:lvl w:ilvl="1" w:tplc="28989B20">
      <w:start w:val="1"/>
      <w:numFmt w:val="bullet"/>
      <w:lvlText w:val="o"/>
      <w:lvlJc w:val="left"/>
      <w:pPr>
        <w:tabs>
          <w:tab w:val="num" w:pos="1440"/>
        </w:tabs>
        <w:ind w:left="1440" w:hanging="360"/>
      </w:pPr>
      <w:rPr>
        <w:rFonts w:ascii="Courier New" w:hAnsi="Courier New"/>
      </w:rPr>
    </w:lvl>
    <w:lvl w:ilvl="2" w:tplc="8E583D2E">
      <w:start w:val="1"/>
      <w:numFmt w:val="bullet"/>
      <w:lvlText w:val=""/>
      <w:lvlJc w:val="left"/>
      <w:pPr>
        <w:tabs>
          <w:tab w:val="num" w:pos="2160"/>
        </w:tabs>
        <w:ind w:left="2160" w:hanging="360"/>
      </w:pPr>
      <w:rPr>
        <w:rFonts w:ascii="Wingdings" w:hAnsi="Wingdings"/>
      </w:rPr>
    </w:lvl>
    <w:lvl w:ilvl="3" w:tplc="A1A47B02">
      <w:start w:val="1"/>
      <w:numFmt w:val="bullet"/>
      <w:lvlText w:val=""/>
      <w:lvlJc w:val="left"/>
      <w:pPr>
        <w:tabs>
          <w:tab w:val="num" w:pos="2880"/>
        </w:tabs>
        <w:ind w:left="2880" w:hanging="360"/>
      </w:pPr>
      <w:rPr>
        <w:rFonts w:ascii="Symbol" w:hAnsi="Symbol"/>
      </w:rPr>
    </w:lvl>
    <w:lvl w:ilvl="4" w:tplc="7D28C9DE">
      <w:start w:val="1"/>
      <w:numFmt w:val="bullet"/>
      <w:lvlText w:val="o"/>
      <w:lvlJc w:val="left"/>
      <w:pPr>
        <w:tabs>
          <w:tab w:val="num" w:pos="3600"/>
        </w:tabs>
        <w:ind w:left="3600" w:hanging="360"/>
      </w:pPr>
      <w:rPr>
        <w:rFonts w:ascii="Courier New" w:hAnsi="Courier New"/>
      </w:rPr>
    </w:lvl>
    <w:lvl w:ilvl="5" w:tplc="D1E6FEB6">
      <w:start w:val="1"/>
      <w:numFmt w:val="bullet"/>
      <w:lvlText w:val=""/>
      <w:lvlJc w:val="left"/>
      <w:pPr>
        <w:tabs>
          <w:tab w:val="num" w:pos="4320"/>
        </w:tabs>
        <w:ind w:left="4320" w:hanging="360"/>
      </w:pPr>
      <w:rPr>
        <w:rFonts w:ascii="Wingdings" w:hAnsi="Wingdings"/>
      </w:rPr>
    </w:lvl>
    <w:lvl w:ilvl="6" w:tplc="4A1A2C46">
      <w:start w:val="1"/>
      <w:numFmt w:val="bullet"/>
      <w:lvlText w:val=""/>
      <w:lvlJc w:val="left"/>
      <w:pPr>
        <w:tabs>
          <w:tab w:val="num" w:pos="5040"/>
        </w:tabs>
        <w:ind w:left="5040" w:hanging="360"/>
      </w:pPr>
      <w:rPr>
        <w:rFonts w:ascii="Symbol" w:hAnsi="Symbol"/>
      </w:rPr>
    </w:lvl>
    <w:lvl w:ilvl="7" w:tplc="C87E293A">
      <w:start w:val="1"/>
      <w:numFmt w:val="bullet"/>
      <w:lvlText w:val="o"/>
      <w:lvlJc w:val="left"/>
      <w:pPr>
        <w:tabs>
          <w:tab w:val="num" w:pos="5760"/>
        </w:tabs>
        <w:ind w:left="5760" w:hanging="360"/>
      </w:pPr>
      <w:rPr>
        <w:rFonts w:ascii="Courier New" w:hAnsi="Courier New"/>
      </w:rPr>
    </w:lvl>
    <w:lvl w:ilvl="8" w:tplc="0A88593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CFFCA3A4">
      <w:start w:val="1"/>
      <w:numFmt w:val="bullet"/>
      <w:lvlText w:val=""/>
      <w:lvlJc w:val="left"/>
      <w:pPr>
        <w:ind w:left="720" w:hanging="360"/>
      </w:pPr>
      <w:rPr>
        <w:rFonts w:ascii="Symbol" w:hAnsi="Symbol"/>
      </w:rPr>
    </w:lvl>
    <w:lvl w:ilvl="1" w:tplc="6F50D210">
      <w:start w:val="1"/>
      <w:numFmt w:val="bullet"/>
      <w:lvlText w:val="o"/>
      <w:lvlJc w:val="left"/>
      <w:pPr>
        <w:tabs>
          <w:tab w:val="num" w:pos="1440"/>
        </w:tabs>
        <w:ind w:left="1440" w:hanging="360"/>
      </w:pPr>
      <w:rPr>
        <w:rFonts w:ascii="Courier New" w:hAnsi="Courier New"/>
      </w:rPr>
    </w:lvl>
    <w:lvl w:ilvl="2" w:tplc="42CCFA1E">
      <w:start w:val="1"/>
      <w:numFmt w:val="bullet"/>
      <w:lvlText w:val=""/>
      <w:lvlJc w:val="left"/>
      <w:pPr>
        <w:tabs>
          <w:tab w:val="num" w:pos="2160"/>
        </w:tabs>
        <w:ind w:left="2160" w:hanging="360"/>
      </w:pPr>
      <w:rPr>
        <w:rFonts w:ascii="Wingdings" w:hAnsi="Wingdings"/>
      </w:rPr>
    </w:lvl>
    <w:lvl w:ilvl="3" w:tplc="169A5452">
      <w:start w:val="1"/>
      <w:numFmt w:val="bullet"/>
      <w:lvlText w:val=""/>
      <w:lvlJc w:val="left"/>
      <w:pPr>
        <w:tabs>
          <w:tab w:val="num" w:pos="2880"/>
        </w:tabs>
        <w:ind w:left="2880" w:hanging="360"/>
      </w:pPr>
      <w:rPr>
        <w:rFonts w:ascii="Symbol" w:hAnsi="Symbol"/>
      </w:rPr>
    </w:lvl>
    <w:lvl w:ilvl="4" w:tplc="25D4AA4E">
      <w:start w:val="1"/>
      <w:numFmt w:val="bullet"/>
      <w:lvlText w:val="o"/>
      <w:lvlJc w:val="left"/>
      <w:pPr>
        <w:tabs>
          <w:tab w:val="num" w:pos="3600"/>
        </w:tabs>
        <w:ind w:left="3600" w:hanging="360"/>
      </w:pPr>
      <w:rPr>
        <w:rFonts w:ascii="Courier New" w:hAnsi="Courier New"/>
      </w:rPr>
    </w:lvl>
    <w:lvl w:ilvl="5" w:tplc="245AD280">
      <w:start w:val="1"/>
      <w:numFmt w:val="bullet"/>
      <w:lvlText w:val=""/>
      <w:lvlJc w:val="left"/>
      <w:pPr>
        <w:tabs>
          <w:tab w:val="num" w:pos="4320"/>
        </w:tabs>
        <w:ind w:left="4320" w:hanging="360"/>
      </w:pPr>
      <w:rPr>
        <w:rFonts w:ascii="Wingdings" w:hAnsi="Wingdings"/>
      </w:rPr>
    </w:lvl>
    <w:lvl w:ilvl="6" w:tplc="0BA413C6">
      <w:start w:val="1"/>
      <w:numFmt w:val="bullet"/>
      <w:lvlText w:val=""/>
      <w:lvlJc w:val="left"/>
      <w:pPr>
        <w:tabs>
          <w:tab w:val="num" w:pos="5040"/>
        </w:tabs>
        <w:ind w:left="5040" w:hanging="360"/>
      </w:pPr>
      <w:rPr>
        <w:rFonts w:ascii="Symbol" w:hAnsi="Symbol"/>
      </w:rPr>
    </w:lvl>
    <w:lvl w:ilvl="7" w:tplc="FC726C48">
      <w:start w:val="1"/>
      <w:numFmt w:val="bullet"/>
      <w:lvlText w:val="o"/>
      <w:lvlJc w:val="left"/>
      <w:pPr>
        <w:tabs>
          <w:tab w:val="num" w:pos="5760"/>
        </w:tabs>
        <w:ind w:left="5760" w:hanging="360"/>
      </w:pPr>
      <w:rPr>
        <w:rFonts w:ascii="Courier New" w:hAnsi="Courier New"/>
      </w:rPr>
    </w:lvl>
    <w:lvl w:ilvl="8" w:tplc="7EB2060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329E5DBA">
      <w:start w:val="1"/>
      <w:numFmt w:val="bullet"/>
      <w:lvlText w:val=""/>
      <w:lvlJc w:val="left"/>
      <w:pPr>
        <w:ind w:left="720" w:hanging="360"/>
      </w:pPr>
      <w:rPr>
        <w:rFonts w:ascii="Symbol" w:hAnsi="Symbol"/>
      </w:rPr>
    </w:lvl>
    <w:lvl w:ilvl="1" w:tplc="29AADC32">
      <w:start w:val="1"/>
      <w:numFmt w:val="bullet"/>
      <w:lvlText w:val="o"/>
      <w:lvlJc w:val="left"/>
      <w:pPr>
        <w:tabs>
          <w:tab w:val="num" w:pos="1440"/>
        </w:tabs>
        <w:ind w:left="1440" w:hanging="360"/>
      </w:pPr>
      <w:rPr>
        <w:rFonts w:ascii="Courier New" w:hAnsi="Courier New"/>
      </w:rPr>
    </w:lvl>
    <w:lvl w:ilvl="2" w:tplc="F11EC6C6">
      <w:start w:val="1"/>
      <w:numFmt w:val="bullet"/>
      <w:lvlText w:val=""/>
      <w:lvlJc w:val="left"/>
      <w:pPr>
        <w:tabs>
          <w:tab w:val="num" w:pos="2160"/>
        </w:tabs>
        <w:ind w:left="2160" w:hanging="360"/>
      </w:pPr>
      <w:rPr>
        <w:rFonts w:ascii="Wingdings" w:hAnsi="Wingdings"/>
      </w:rPr>
    </w:lvl>
    <w:lvl w:ilvl="3" w:tplc="1714A196">
      <w:start w:val="1"/>
      <w:numFmt w:val="bullet"/>
      <w:lvlText w:val=""/>
      <w:lvlJc w:val="left"/>
      <w:pPr>
        <w:tabs>
          <w:tab w:val="num" w:pos="2880"/>
        </w:tabs>
        <w:ind w:left="2880" w:hanging="360"/>
      </w:pPr>
      <w:rPr>
        <w:rFonts w:ascii="Symbol" w:hAnsi="Symbol"/>
      </w:rPr>
    </w:lvl>
    <w:lvl w:ilvl="4" w:tplc="7C265D8A">
      <w:start w:val="1"/>
      <w:numFmt w:val="bullet"/>
      <w:lvlText w:val="o"/>
      <w:lvlJc w:val="left"/>
      <w:pPr>
        <w:tabs>
          <w:tab w:val="num" w:pos="3600"/>
        </w:tabs>
        <w:ind w:left="3600" w:hanging="360"/>
      </w:pPr>
      <w:rPr>
        <w:rFonts w:ascii="Courier New" w:hAnsi="Courier New"/>
      </w:rPr>
    </w:lvl>
    <w:lvl w:ilvl="5" w:tplc="01E64FBE">
      <w:start w:val="1"/>
      <w:numFmt w:val="bullet"/>
      <w:lvlText w:val=""/>
      <w:lvlJc w:val="left"/>
      <w:pPr>
        <w:tabs>
          <w:tab w:val="num" w:pos="4320"/>
        </w:tabs>
        <w:ind w:left="4320" w:hanging="360"/>
      </w:pPr>
      <w:rPr>
        <w:rFonts w:ascii="Wingdings" w:hAnsi="Wingdings"/>
      </w:rPr>
    </w:lvl>
    <w:lvl w:ilvl="6" w:tplc="AACE2D56">
      <w:start w:val="1"/>
      <w:numFmt w:val="bullet"/>
      <w:lvlText w:val=""/>
      <w:lvlJc w:val="left"/>
      <w:pPr>
        <w:tabs>
          <w:tab w:val="num" w:pos="5040"/>
        </w:tabs>
        <w:ind w:left="5040" w:hanging="360"/>
      </w:pPr>
      <w:rPr>
        <w:rFonts w:ascii="Symbol" w:hAnsi="Symbol"/>
      </w:rPr>
    </w:lvl>
    <w:lvl w:ilvl="7" w:tplc="C156958A">
      <w:start w:val="1"/>
      <w:numFmt w:val="bullet"/>
      <w:lvlText w:val="o"/>
      <w:lvlJc w:val="left"/>
      <w:pPr>
        <w:tabs>
          <w:tab w:val="num" w:pos="5760"/>
        </w:tabs>
        <w:ind w:left="5760" w:hanging="360"/>
      </w:pPr>
      <w:rPr>
        <w:rFonts w:ascii="Courier New" w:hAnsi="Courier New"/>
      </w:rPr>
    </w:lvl>
    <w:lvl w:ilvl="8" w:tplc="7CBA8EBE">
      <w:start w:val="1"/>
      <w:numFmt w:val="bullet"/>
      <w:lvlText w:val=""/>
      <w:lvlJc w:val="left"/>
      <w:pPr>
        <w:tabs>
          <w:tab w:val="num" w:pos="6480"/>
        </w:tabs>
        <w:ind w:left="6480" w:hanging="360"/>
      </w:pPr>
      <w:rPr>
        <w:rFonts w:ascii="Wingdings" w:hAnsi="Wingdings"/>
      </w:rPr>
    </w:lvl>
  </w:abstractNum>
  <w:abstractNum w:abstractNumId="6" w15:restartNumberingAfterBreak="0">
    <w:nsid w:val="77C87AEA"/>
    <w:multiLevelType w:val="hybridMultilevel"/>
    <w:tmpl w:val="749E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042D"/>
    <w:rsid w:val="00021B09"/>
    <w:rsid w:val="00207959"/>
    <w:rsid w:val="00463F8B"/>
    <w:rsid w:val="0062360F"/>
    <w:rsid w:val="00A30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EB6B5"/>
  <w15:docId w15:val="{6B0295CE-D403-C04D-B94F-E9EBF0B0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name">
    <w:name w:val="div_name"/>
    <w:basedOn w:val="div"/>
    <w:pPr>
      <w:spacing w:line="740" w:lineRule="atLeast"/>
    </w:pPr>
    <w:rPr>
      <w:b/>
      <w:bCs/>
      <w:caps/>
      <w:sz w:val="58"/>
      <w:szCs w:val="58"/>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character" w:customStyle="1" w:styleId="divdocumentdivnamespanlName">
    <w:name w:val="div_document_div_name_span_lName"/>
    <w:basedOn w:val="DefaultParagraphFont"/>
    <w:rPr>
      <w:color w:val="C00000"/>
    </w:rPr>
  </w:style>
  <w:style w:type="paragraph" w:customStyle="1" w:styleId="divdocumentdivSECTIONCNTC">
    <w:name w:val="div_document_div_SECTION_CNTC"/>
    <w:basedOn w:val="Normal"/>
  </w:style>
  <w:style w:type="paragraph" w:customStyle="1" w:styleId="divaddress">
    <w:name w:val="div_address"/>
    <w:basedOn w:val="div"/>
    <w:pPr>
      <w:pBdr>
        <w:top w:val="none" w:sz="0" w:space="3" w:color="auto"/>
        <w:left w:val="none" w:sz="0" w:space="5" w:color="auto"/>
        <w:bottom w:val="none" w:sz="0" w:space="3" w:color="auto"/>
        <w:right w:val="none" w:sz="0" w:space="5" w:color="auto"/>
      </w:pBdr>
      <w:shd w:val="clear" w:color="auto" w:fill="000000"/>
      <w:spacing w:line="300" w:lineRule="atLeast"/>
    </w:pPr>
    <w:rPr>
      <w:b/>
      <w:bCs/>
      <w:color w:val="FFFFFF"/>
      <w:sz w:val="20"/>
      <w:szCs w:val="20"/>
      <w:shd w:val="clear" w:color="auto" w:fill="000000"/>
    </w:rPr>
  </w:style>
  <w:style w:type="character" w:customStyle="1" w:styleId="divaddressCharacter">
    <w:name w:val="div_address Character"/>
    <w:basedOn w:val="divCharacter"/>
    <w:rPr>
      <w:b/>
      <w:bCs/>
      <w:color w:val="FFFFFF"/>
      <w:sz w:val="20"/>
      <w:szCs w:val="20"/>
      <w:bdr w:val="none" w:sz="0" w:space="0" w:color="auto"/>
      <w:shd w:val="clear" w:color="auto" w:fill="000000"/>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table" w:customStyle="1" w:styleId="divdocumenttablecontactaspose">
    <w:name w:val="div_document_table_contact_aspose"/>
    <w:basedOn w:val="TableNormal"/>
    <w:tblPr/>
  </w:style>
  <w:style w:type="paragraph" w:customStyle="1" w:styleId="divdocumentsection">
    <w:name w:val="div_document_section"/>
    <w:basedOn w:val="Normal"/>
  </w:style>
  <w:style w:type="paragraph" w:customStyle="1" w:styleId="divdocumentdivheading">
    <w:name w:val="div_document_div_heading"/>
    <w:basedOn w:val="Normal"/>
    <w:pPr>
      <w:pBdr>
        <w:bottom w:val="none" w:sz="0" w:space="2" w:color="auto"/>
      </w:pBdr>
    </w:pPr>
  </w:style>
  <w:style w:type="paragraph" w:customStyle="1" w:styleId="divdocumentdivsectiontitle">
    <w:name w:val="div_document_div_sectiontitle"/>
    <w:basedOn w:val="Normal"/>
    <w:pPr>
      <w:spacing w:line="320" w:lineRule="atLeast"/>
    </w:pPr>
    <w:rPr>
      <w:sz w:val="28"/>
      <w:szCs w:val="28"/>
    </w:rPr>
  </w:style>
  <w:style w:type="paragraph" w:customStyle="1" w:styleId="divdocumentsinglecolumn">
    <w:name w:val="div_document_singlecolumn"/>
    <w:basedOn w:val="Normal"/>
  </w:style>
  <w:style w:type="paragraph" w:customStyle="1" w:styleId="p">
    <w:name w:val="p"/>
    <w:basedOn w:val="Normal"/>
  </w:style>
  <w:style w:type="character" w:customStyle="1" w:styleId="Strong1">
    <w:name w:val="Strong1"/>
    <w:basedOn w:val="DefaultParagraphFont"/>
    <w:rPr>
      <w:sz w:val="24"/>
      <w:szCs w:val="24"/>
      <w:bdr w:val="none" w:sz="0" w:space="0" w:color="auto"/>
      <w:vertAlign w:val="baseline"/>
    </w:rPr>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character" w:customStyle="1" w:styleId="datesWrapper">
    <w:name w:val="datesWrapper"/>
    <w:basedOn w:val="DefaultParagraphFont"/>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paragraph" w:customStyle="1" w:styleId="ulli">
    <w:name w:val="ul_li"/>
    <w:basedOn w:val="Normal"/>
  </w:style>
  <w:style w:type="table" w:customStyle="1" w:styleId="divdocumenttable">
    <w:name w:val="div_document_table"/>
    <w:basedOn w:val="TableNormal"/>
    <w:tblPr/>
  </w:style>
  <w:style w:type="character" w:customStyle="1" w:styleId="spandegree">
    <w:name w:val="span_degree"/>
    <w:basedOn w:val="span"/>
    <w:rPr>
      <w:b/>
      <w:bCs/>
      <w:sz w:val="24"/>
      <w:szCs w:val="24"/>
      <w:bdr w:val="none" w:sz="0" w:space="0" w:color="auto"/>
      <w:vertAlign w:val="baseline"/>
    </w:rPr>
  </w:style>
  <w:style w:type="paragraph" w:styleId="Header">
    <w:name w:val="header"/>
    <w:basedOn w:val="Normal"/>
    <w:link w:val="HeaderChar"/>
    <w:uiPriority w:val="99"/>
    <w:unhideWhenUsed/>
    <w:rsid w:val="00463F8B"/>
    <w:pPr>
      <w:tabs>
        <w:tab w:val="center" w:pos="4680"/>
        <w:tab w:val="right" w:pos="9360"/>
      </w:tabs>
      <w:spacing w:line="240" w:lineRule="auto"/>
    </w:pPr>
  </w:style>
  <w:style w:type="character" w:customStyle="1" w:styleId="HeaderChar">
    <w:name w:val="Header Char"/>
    <w:basedOn w:val="DefaultParagraphFont"/>
    <w:link w:val="Header"/>
    <w:uiPriority w:val="99"/>
    <w:rsid w:val="00463F8B"/>
    <w:rPr>
      <w:sz w:val="24"/>
      <w:szCs w:val="24"/>
    </w:rPr>
  </w:style>
  <w:style w:type="paragraph" w:styleId="Footer">
    <w:name w:val="footer"/>
    <w:basedOn w:val="Normal"/>
    <w:link w:val="FooterChar"/>
    <w:uiPriority w:val="99"/>
    <w:unhideWhenUsed/>
    <w:rsid w:val="00463F8B"/>
    <w:pPr>
      <w:tabs>
        <w:tab w:val="center" w:pos="4680"/>
        <w:tab w:val="right" w:pos="9360"/>
      </w:tabs>
      <w:spacing w:line="240" w:lineRule="auto"/>
    </w:pPr>
  </w:style>
  <w:style w:type="character" w:customStyle="1" w:styleId="FooterChar">
    <w:name w:val="Footer Char"/>
    <w:basedOn w:val="DefaultParagraphFont"/>
    <w:link w:val="Footer"/>
    <w:uiPriority w:val="99"/>
    <w:rsid w:val="00463F8B"/>
    <w:rPr>
      <w:sz w:val="24"/>
      <w:szCs w:val="24"/>
    </w:rPr>
  </w:style>
  <w:style w:type="character" w:styleId="Hyperlink">
    <w:name w:val="Hyperlink"/>
    <w:basedOn w:val="DefaultParagraphFont"/>
    <w:uiPriority w:val="99"/>
    <w:unhideWhenUsed/>
    <w:rsid w:val="0062360F"/>
    <w:rPr>
      <w:color w:val="0563C1" w:themeColor="hyperlink"/>
      <w:u w:val="single"/>
    </w:rPr>
  </w:style>
  <w:style w:type="character" w:styleId="UnresolvedMention">
    <w:name w:val="Unresolved Mention"/>
    <w:basedOn w:val="DefaultParagraphFont"/>
    <w:uiPriority w:val="99"/>
    <w:semiHidden/>
    <w:unhideWhenUsed/>
    <w:rsid w:val="00623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davethedev.org/"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s://www.linkedin.com/in/david-j-von/" TargetMode="External"/><Relationship Id="rId4" Type="http://schemas.openxmlformats.org/officeDocument/2006/relationships/settings" Target="settings.xml"/><Relationship Id="rId9" Type="http://schemas.openxmlformats.org/officeDocument/2006/relationships/hyperlink" Target="https://github.com/davidvaughan86"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CE7CE-9B99-5643-8DD9-3D8130EB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DAVID VAUGHAN</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VAUGHAN</dc:title>
  <cp:lastModifiedBy>Fubu Boo</cp:lastModifiedBy>
  <cp:revision>3</cp:revision>
  <dcterms:created xsi:type="dcterms:W3CDTF">2021-02-08T17:02:00Z</dcterms:created>
  <dcterms:modified xsi:type="dcterms:W3CDTF">2021-02-08T17:12:00Z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8328acc6-f42d-466b-930f-907d62159bbe</vt:lpwstr>
  </property>
  <property fmtid="{D5CDD505-2E9C-101B-9397-08002B2CF9AE}" pid="3" name="x1ye=0">
    <vt:lpwstr>uD0AAB+LCAAAAAAABAAVmjV27UoURAekQHRFwQ/EzKxMzMwa/fdLbS1bfbpO1a5rIwjPUBhF8TQJC6jAIyREEjhOETCH4jiHjKGgNG79dPP9uxlH4eCEFn9GQgYU7NPgqk0oXI8rI74TGvah4Obq8nNaadtJIrJf/3gA3MfTHySlNyg9Oodv+Dnn5f0tCfpSGx8X47uEv+TsgS/Qx/mi3WSu1/bnSsZNCckc92RcO3di33eD0Oe0anJi7Kop81k</vt:lpwstr>
  </property>
  <property fmtid="{D5CDD505-2E9C-101B-9397-08002B2CF9AE}" pid="4" name="x1ye=1">
    <vt:lpwstr>WP9jjVVgyIS8RDh/cBARDzzyVNAYcq2iSe7k4k051J9gb/Hw4yNK1BNglzShxwlU6v+omUzCyIe2iVEcqIFfkmEwPiQeiGAs46+m7SnK4mjaYgSdTH3AIqVgtqiMqFlPjOwY7gxpUvKZLYH+etoRc4xQA2+M/XnnfRa43rn8oAluzwVaii1Hg06UuIwt8miU1NRzNIkqFsMF6wtnvGaWtkDpo79TzeU2Mbc5l/lE3fwEECinO+otRgeKj7JkuOt</vt:lpwstr>
  </property>
  <property fmtid="{D5CDD505-2E9C-101B-9397-08002B2CF9AE}" pid="5" name="x1ye=10">
    <vt:lpwstr>f5JaxfBL/sdbZYE0Ep4rJzbEuflEkbkozjEZjf3/K6WFT+UAg2fzxUkCRWXAyEbI2ZGLEy34oZlVttsD7GwitcslIA6z/5d9Idfpfm/uHLb6TsVMPr9eqE4VIgXKUeTp3IrskQY42cP80ygp8DpooBsS7iboVPIw6Mf6ksXJ7EM8HS5344SdUZbsiXog+vB16jUgA9xjzY9uF+jKiVEdzHBNxCo+IR+JI96kXTN8mmN1cpcYZmEDKLr1ihPaOsx</vt:lpwstr>
  </property>
  <property fmtid="{D5CDD505-2E9C-101B-9397-08002B2CF9AE}" pid="6" name="x1ye=11">
    <vt:lpwstr>/sgKuSnC/jUW5tjSHvWGU1EGnWcw4iIIyNIKmsVis1WVPqvHiZr/AWX01RAq2nq2z3GVTm1biAB0cOPLe8qk4ACWxvfCrPrhp7ul8q5BSEm3kMUQah2Kz/i2HF/IPWpUEKCDYqg830tf/rfs5/uRJi/vr6V0adJbzIzBWsoBQ9HGZCJbeGUinZL68ZcA9rt37ZG/znRymLqZHP6opDBMDQ5QgS0RRqlHLg4oELZ9ifiiaGcUd+on5hF3uiKvGtt</vt:lpwstr>
  </property>
  <property fmtid="{D5CDD505-2E9C-101B-9397-08002B2CF9AE}" pid="7" name="x1ye=12">
    <vt:lpwstr>wTwjbNk14mPZ3PL37aIMa7OgzkZU8rFUavQvyjfNBDumm+KOp+AQtaJqID7LPwLFh8EtgCgfX4sMzWRlGJPVVrYmktuVyYjzOtZKXhd+sgLmWN9m0bsu00lv7KuvEqAnKF+8lqenbU/D8Pmy1+z5TF+zvJ8I9I2dep7gzy4e9ASh9ZzN97P/iH8la4wpGDbP/2CdsO0yyYNnyMpWhjcFW1fSip1cDC7smrKs+R3sX/nIprYogBeZraAixtEG9/m</vt:lpwstr>
  </property>
  <property fmtid="{D5CDD505-2E9C-101B-9397-08002B2CF9AE}" pid="8" name="x1ye=13">
    <vt:lpwstr>XP4YdpnyoIb+dLHPhb8/+QhH6A+MXWNF0yg8cdg8kTZp48nPGg6lx/ym0gDeji29X1PJLWtVMxR6h9Zfd52IdYiV338R9pvQARSj0LUna9AVvkERDscccqiJMn7qgZMLUuFOz1ED6Pa+E9YnQPClAwcyKfyscqlM3R2NappFK46OndUDYnmBcGSZdGPFSpFhzM0LpbEJWMzulNbpfWNKb4qRxG7aFeKxMTndM2Y1l+FAyXHfT+C7yqEP4lUNQXC</vt:lpwstr>
  </property>
  <property fmtid="{D5CDD505-2E9C-101B-9397-08002B2CF9AE}" pid="9" name="x1ye=14">
    <vt:lpwstr>3vrC2v4Tec7HLOeuBGKNEDceUv5FZgiyDHjpIMC2vRULo2154BTM2TwE1FMYlw+fOkHZ6yxFxXzFkqfz7yZTD9RU7+JpL/MHgWRZ79uzd1+wVo+YiK5mSPEJTtLqhd8DIPkH9hDvxov5eai/y9Pxpqcr18cJGgRaVZU5yrRsrBGyzB8gqcldhIOktkxgXFUEHnUh+fhwpc4UBo0Q+xsXZJmYWusFYInqx+lznTA2TJv+kX/UL1o/DGnywkhi1nW</vt:lpwstr>
  </property>
  <property fmtid="{D5CDD505-2E9C-101B-9397-08002B2CF9AE}" pid="10" name="x1ye=15">
    <vt:lpwstr>bjvEu2+Evhx3b0MUr9mMY6l85i/Z/Zc+h0PSBY9gGthtBoFT4mqEdbXvjTOWPT3ds7gc10J+gcjjsgxyy+PVjp9J7oChY8wWum7kthZlb18Q26q2AZXapuqaqK4FrWEMy+0JQCYVGPtY/j02rP8imEGGhF9ydyOsgAwf+kKoQtEuyAJRipEQgzLQsOpKSuuvaTPGF2MzlHW8795loFLTVYBXM3LhUfhGhYEhF66KKVlhI1Nh49V23WpQBh7V78S</vt:lpwstr>
  </property>
  <property fmtid="{D5CDD505-2E9C-101B-9397-08002B2CF9AE}" pid="11" name="x1ye=16">
    <vt:lpwstr>8TynY77x0PxYHWnRAITjlNrcL9EgdYXqD6MVt7vVc755Qn98jXNYP5D0YOQA+4qi+WXDA5Wewqs1klYY0WzrDJmGeCRXqETj8wOtBSSvxf9xJSGnGMrSqNFuFF7+5TkZHFM+/RwUaDGceRJPGDcRLkWkWTBgw/UfG/eBEkRmKsaCxdHlkFEOgEO24h4QTS+GyAMOI+JB3OBnzhSvY5gf8OcDQ1ueI7KwtFG6khNkc40woHUkrq7GS6KUqVBgy3P</vt:lpwstr>
  </property>
  <property fmtid="{D5CDD505-2E9C-101B-9397-08002B2CF9AE}" pid="12" name="x1ye=17">
    <vt:lpwstr>9EjU+sOSvHkhGWg9YATOe3ecdLZqr/y1/ZmVLPdErCVZdTxr80sY7Yq9mYp4cGAvGHSvjxzGdCVHQYek4rHLAD+3W0MxcB72dF50Pb/3pTMPGPQV5VRjE+D/QV2VGseO258nYhIWP3JkVSNhwO91fvgKcA0/m4KUKnt5iRSeL4pUNXazXKWvKKUaNS+44X02uxu7limb6/S621bO7D6jUNd7Xj4JuH+I+2lYSfNj/LLNR2v1P6OnCL3Obihi8TP</vt:lpwstr>
  </property>
  <property fmtid="{D5CDD505-2E9C-101B-9397-08002B2CF9AE}" pid="13" name="x1ye=18">
    <vt:lpwstr>7313yM9tr/MnZs5FQfNn0GPMisC75KEAYzoz7VNtnRFiU5Gm41ibUzNBCzt9Yu47T1uv5fCoaNM1ReVQq4n85lfxHyg0lY8PkeitO4dJtGdOzGH1ZCgR+Yf2PIQpYH1Bg2KJaXk4SFKm6IBaJEyPsA9mVx3IfWB1lvsze23NpMjVkVxv3+Fo8K3/jVJvzPJ9zwvbf6a5BjMgZQnyjYaJg+irh6xEWU/1HWXWI4fvc8lWU+My/X13XXappJBwwek</vt:lpwstr>
  </property>
  <property fmtid="{D5CDD505-2E9C-101B-9397-08002B2CF9AE}" pid="14" name="x1ye=19">
    <vt:lpwstr>V/ib5o8omXBKDxC77MyQRYg92Jz0Ab5BMLABuxADZpdieH4bfRaebX2s6mmSMmzkQziv6eASiAwjNN8Ig+iPmBDSi5t2++oQjJsFKFd31r60oyq19z1hBrN186DodQ2UFXS7FbRIrJhwDFvrQzqx8AC9S8UkpiBe3yLVsU5Ty8/w56N7p15a45IGPoMqrxjFfBmJdsUj4fpV7oxHpyQXL3G+/ulRLve9J+uQsz2Z5LoseiEeXMmOzLosyIyaf22</vt:lpwstr>
  </property>
  <property fmtid="{D5CDD505-2E9C-101B-9397-08002B2CF9AE}" pid="15" name="x1ye=2">
    <vt:lpwstr>2oCket5rr4UU4iLhmbr/7QRId8FXdYrE1PQh5BpPy8ubIu2eWnOpLOmpIoS42EnS2QUblfWUULNWBOPvlEd1qhYfxkhWZGFJvbNo7V+L4wNdhezbRla6tpNCclQ8YFF2kSxuoBN3yuuIVTVpeHoJF8mSqs+ufku9PasDBANC8uHTRSxnDlWoszGWc1xWhbD44o3I+kgC7UylqG9j3dcpFOphbMuGFyrGo6CBHVxEB/RZi1EW39LDmTuF5tyRO6q</vt:lpwstr>
  </property>
  <property fmtid="{D5CDD505-2E9C-101B-9397-08002B2CF9AE}" pid="16" name="x1ye=20">
    <vt:lpwstr>UKSKsPNslTGrNL5LPIp3ACdh8U7L6ZjQIdRtISb1lLrVG2ZyBWODMHNpxumvOxvVBJbAjktcGs6BMMj9oRXRSxvZdIUFYxgk7o8iW1u5Iiulv3wnh6fIbhuAa4+3WVNBMHNDXfBHFB86S8hEOUlBVn/75axCSsggK0k673cE/iDY6Njony9zoUCXj1/P2H7Ufo38EXVpMtCD5NaU/YCbbt4zclEUPuzpVkWh/rNOtbadxahrwGeV8W8GNEoCe7W</vt:lpwstr>
  </property>
  <property fmtid="{D5CDD505-2E9C-101B-9397-08002B2CF9AE}" pid="17" name="x1ye=21">
    <vt:lpwstr>fly7RWIl9wtKRqUlfbefMYk8BEaJKuPP5PR3JgNxl4Xa51K/avMriSscLvPUTW52kYia7ELOcQwAwSu5oqtrq2JXkgMTDiC4jO/a3Il8EVeNvqqKwDHri3Wg6QuMtFf72v7nrfe51dB4XrfrtQ6fx9l/njkOTRz3r6HQzr2fIjy4o+Rhz7K+Qs4ZCBaat8bdPAdgvFl80Uv7WWJ4HFriR62hX0PCsMej0jswT4bdYogd2yCDX54B5oImZ3O0U7u</vt:lpwstr>
  </property>
  <property fmtid="{D5CDD505-2E9C-101B-9397-08002B2CF9AE}" pid="18" name="x1ye=22">
    <vt:lpwstr>NSmedeRmmH1bCHVWKEvvNjInF9QGEOCIdIA5rcRv1dnnOwa5F7RqlDI/xvYB6OLS360GkjvKnQvmDvZoGQuyQnkwPRDz9MLryvan82Qt+jHyyWh6pJGnHrx0Mbrv0N2hwh+pr2pCy0ei4vPAjfj9FDptC0Uf0reZUM9QUig/BrVHOudg485OxOozMuZ4gLsXZ0qX/Ssxhp+JXyKyijtUPYj15USZWPHs72WU3DIs1BaoVFT0+FpAm3BpvtFjw+G</vt:lpwstr>
  </property>
  <property fmtid="{D5CDD505-2E9C-101B-9397-08002B2CF9AE}" pid="19" name="x1ye=23">
    <vt:lpwstr>WdvGqpFNipsexNc4Ij/arzi4L60Fsi1Tpdz+rxDrac1pbFWKN8+UJraaHMjmB3ZeKD0+bZk1z76tJiX8dQmtZ60Y3/iUbFv6zE94hd731FapoQjnNrzFxeKKhxA0kolRMkzeNm0ErzmoXCKFOYCvelbUkT7aybkbnXguoV046cNN1umIp2rbqp+nu8TCXbm36JWddsRXuUEP0UpYtYstGKYcGf269/1RyWHlUUHOo5aQn3967MvENkeD9660p6s</vt:lpwstr>
  </property>
  <property fmtid="{D5CDD505-2E9C-101B-9397-08002B2CF9AE}" pid="20" name="x1ye=24">
    <vt:lpwstr>3EIIMZ4Z86q4z17zgYV/iAj8DcNLEgImxYem7i0bvJJsQij2EXUeMML54RvXo5kbgo3CNbqzCPAeh7/jGNpckKjOmqXKxQly+FRQy6fOU0X4cU5TAdS+aLI+9Mp0nAwm1+yi8DFz7S8XkRH8M/GrN3YvQNmHu+Nlu9bfDYD4qE7mOcJ2+4thRgaLjCX+8gLjmlprjsjJ3RdEvLliX2I0RjseU9upybrHS6peT2BuUNgL3xrssr04DLxgyMdDzAt</vt:lpwstr>
  </property>
  <property fmtid="{D5CDD505-2E9C-101B-9397-08002B2CF9AE}" pid="21" name="x1ye=25">
    <vt:lpwstr>b+92niI27htpaPPiF4+/TE8H1k+wvgR3BtCOyNij8tqN6G+t4ldHdEIZ9JVS8DCAJuvBh4hHzO1G6+6viA/FXNc8jms1zeqMlbQ6NdAPHBhZ1Txop14+mtQKLbLdlBDeHlRYGjOur8KNpoD1ZoN/7eTJUyVGvKD6HpERspYCds/XDpuUZkK0P4FWNd9q5tmQPZPq2L8gNgEh9V26v3yeqFq1gU0sS+9XS7miiEA6UNEp8OSGrOeQy+xbOBHevG5</vt:lpwstr>
  </property>
  <property fmtid="{D5CDD505-2E9C-101B-9397-08002B2CF9AE}" pid="22" name="x1ye=26">
    <vt:lpwstr>XFjca1/SOk/ikHCLmShzt8814a/w8ssFG8jDkmPciv+hX/HacWlZcyfjilRNaNnz67/Z4/R2ZR6goeoe9Sxgv6fHjTOmbmMupor/1lHEED5/gOJgqruM4z/IWVuL9Ez9zck1jdVxsFNQ4whdHQQqYxXNc5f3j4K1pSQX83v46vILyrkarqxkVMkfPxB+uGaZKvcDB5GjUsMWJErJJrHAYJG/Osh9gs2eDLFI+Cr/F//Ljq8HQpwLNBxpnl9sNeC</vt:lpwstr>
  </property>
  <property fmtid="{D5CDD505-2E9C-101B-9397-08002B2CF9AE}" pid="23" name="x1ye=27">
    <vt:lpwstr>harBQnzlgnlb+FF0VV8XpEwR0zAMNVkiyNS48ysYU9mfY/9Sb3nI1j+Kgh+1kS1vbtmsuC070EPs+H99Z1ncJRrJCHoFJrjrZjXr5eK/Dno5x/io2M4W1ikSrSh4aGhY02eFmuKVAGScNrHQyUPIB9QHLHPiXwj2ETW8ER/2X7PJSqqtfriTXwbAAcmGkd83GHf297stAXEVPP0IiuCz1+BWXFPyk0eP6LYx2VjsA/U+2yUwkzdwU2J4wrmNo7i</vt:lpwstr>
  </property>
  <property fmtid="{D5CDD505-2E9C-101B-9397-08002B2CF9AE}" pid="24" name="x1ye=28">
    <vt:lpwstr>Z+kuu9EtK6UkrLcpYiSkuyR9R+o+jsuexxmHumIFcSRO43bKZLSn04N39NlADa4oIP7y6yIugiJT5ETvxIO5qG1hCJybyJMr5ZNsAMn+DC72A9n/vr3ImLJ9+GgoSiLDO+oX58+YJrKWG9QjfZsjpziEbflA8bkc2Ts/YfSHScba7K2wGngo5GEFrJ5l8xB78WNJ+96P+E1cpgWnr5kJphkJJq0A9KtpqAuVtoCwtJHE83fKz98JP4bZiNRVxVu</vt:lpwstr>
  </property>
  <property fmtid="{D5CDD505-2E9C-101B-9397-08002B2CF9AE}" pid="25" name="x1ye=29">
    <vt:lpwstr>eb901lx5bbLIkM/9WwOjl9DI+SptL4b/izPmI1yBynYfIYurZX0kxbM1Zx5a9imZqKlAsgDidQUe707/22SCbb7vMFaiMjygMXtu2ll3SHZmiSAS43+7B9RLyVIFZ+ozPn8HCG7L0eoETfBOfxx8dBRRil68PZd7N838vp15b2/+9JsKwM2uXB7ymJBC0NRUis1EQmQQ5ahpoynD/eBEIYI8iGNmAZlMb5EX/ayKh1PViulkq5fJsTETFSpWVtM</vt:lpwstr>
  </property>
  <property fmtid="{D5CDD505-2E9C-101B-9397-08002B2CF9AE}" pid="26" name="x1ye=3">
    <vt:lpwstr>CkFX074LcQ+yQoDedVLzkx0xon76DNOpI6g9SzX0a+11t73Y9dwYYUuXLqNSGShpfGA067OnABx5wewp1/AkfrLuTG+1aUrjyLNvr9AuK6SVZ/guroG5rShEuRDsejV49fQamZTVSLtTWSvVJJI0Vd2z1jQX8P7ExsLKwBsslDpDM0uCmdufcMOeX5eziTwr9hRerBeVHy8WxuEjDr+hmnYN2x4vKTIZ2fqiG/iW9m7ta2T4xngRWf1G1tRRkNN</vt:lpwstr>
  </property>
  <property fmtid="{D5CDD505-2E9C-101B-9397-08002B2CF9AE}" pid="27" name="x1ye=30">
    <vt:lpwstr>PZ45T0kOlnASQuYOZEAoERXCoImFQV5gBKDMr8n4kclJIRtHz36iAPiR6Yz4+LfZPG/7YGvAXRkgcrxeX2vMutsrHZKoxIB+sSUXG4ciDZQ2oINnOhp8btE0MSsoG4CIBt/ynYXQb8L16Hu+DvxAGjx9spziYbuZ1jBV85MKbAcwOQt3ssXuP0uY4xGIfbfYJ1QiHscOm4eftmSSoRDHHtlGAi+PkJMEdgrGIug8tDeoxgKM5ALiP18reo3wenG</vt:lpwstr>
  </property>
  <property fmtid="{D5CDD505-2E9C-101B-9397-08002B2CF9AE}" pid="28" name="x1ye=31">
    <vt:lpwstr>GfF/tjytxZZVXr5i9Ws4iMGwQ33teZP4MGB/UBac/AiU8/pv+QIPM2ns+nsJtexY9z26NswBkhCxeCP2zqtiQ+e4oPhvME5uTuRo71D5/wCpXEk/UZmdV5UqKvWhIladQmMEVcdN13KsPJVo3JN7e3tobzxV5Y2JtbAIpsou/4VtPmhER6mETjSeVvRoBOFXgJigzbH7nNeZ5N7IWC6B+tlYtl1EvmiG5gv/0qZpPSkok96LqKv6xLmg3M4OEsx</vt:lpwstr>
  </property>
  <property fmtid="{D5CDD505-2E9C-101B-9397-08002B2CF9AE}" pid="29" name="x1ye=32">
    <vt:lpwstr>AKmh/nN3y7CnoGSlGPowBtrAR1YhDpgxw8div/Ib2+5B9s+RPZZUfugYdqdE+lYl2RIACdF700gpPt3bjC7l5+tfmrme+P2lXpDSa91kcAFHCAEefOMQ4maIU46lk3wY4v4jeSdQgJED/KAnz0OwMaQ9DZZVDpUpHcd56QnmdnpZKZ9P+0ciOCvIyINqtAferX4zZLdEzLaDs79bx3cONYC/iiQv2JOx/8KE+oK0k2ODNB2DvO3k6AQhid54Ht6</vt:lpwstr>
  </property>
  <property fmtid="{D5CDD505-2E9C-101B-9397-08002B2CF9AE}" pid="30" name="x1ye=33">
    <vt:lpwstr>ua5LFvjMxnFYAd0azGTr+lpvTuQ2kNv/aKMbAA9GVGZXPXxfzBx/gJQ+XuxmrOz1Og4OUFy/9odWqNnQigMxgV7Eve/RCnGTXJURs07+f7pxPjBFl49GBzh8+TKmA92M9D4zR8NUhueK+vvqoJP2YiefaWBVZizjivUSJWuu+prKfQa9pibSCP2BFTmihxhhhXORFjmc9uyjtxK+YwzyVPwP9m90f0CJaWVtf6I5RVanmcXuQ/eS8hoVgRfKr0d</vt:lpwstr>
  </property>
  <property fmtid="{D5CDD505-2E9C-101B-9397-08002B2CF9AE}" pid="31" name="x1ye=34">
    <vt:lpwstr>/PD7Xw5jxVDvi52hoSCsJ6v43oqq5FCPNHPMfkfTdbtF98yB76+5xqtFezF3KFjtwRJeZDdRf62Ljz+mqpbccNOYRgyHoSZMw04qEunTwJ5QpPnSAkfRvHNYPWp0PhSfS4+VV7qypCF2vEsahszI6tB4nto70agDXQP9SD0gKykOXg9in++mfwHvfGKP717BiiWECuxMNZmS4H0+n9ORATZ7TnVlt+g97OKGDu7f5fnI1x5tehl7B7GUwJgH4eg</vt:lpwstr>
  </property>
  <property fmtid="{D5CDD505-2E9C-101B-9397-08002B2CF9AE}" pid="32" name="x1ye=35">
    <vt:lpwstr>FYPoE36JsPM4sL0i4Dz9AC9/deWGlzaHwlLQhs1T7JPo+ICYZRbmpfH/gxS1KeA2cIY23aHVacwDq0mfBsfiYhKw7s04cTnsvQjv0aqFi5DXeqNfywVUM6dRY+SOGRWFzAP1WhDBj86TrBLHv2x5zCTCOBrSTzyMNGhogvTeBjx3cQJpXeZWLA3u6ezvMLEKv5MSjpfkrxkSyn4d0sl2f5IDf2Kx2XBkG3ZT5FXWpSU/PNS5biSoiK1Yy9jyfCM</vt:lpwstr>
  </property>
  <property fmtid="{D5CDD505-2E9C-101B-9397-08002B2CF9AE}" pid="33" name="x1ye=36">
    <vt:lpwstr>/Bws1G6rP2bXX6Nms23J3vzhynlCfyio50RZ2PBF7Zi/sACR3F9zFLwy4Ck5cK9omNc89rYWupUcFxUTtQ0nfgwXlRyKvqM2TjxtIsxSVF5332B/M+JxsDVRL66YqJZbpvVzVsg9tbh/v+YvCcZwZZKSd+cNhfIvcL7teqs/N3p0ilK3HszTtp1+H+6bSa+NHq+gXxR6m/AFvM9HSlc+2Ymo4BPs+T5y1TBdEqz81Cyye3HG1HPFIj1q9N7xdPl</vt:lpwstr>
  </property>
  <property fmtid="{D5CDD505-2E9C-101B-9397-08002B2CF9AE}" pid="34" name="x1ye=37">
    <vt:lpwstr>YvJFtjfudI/ivnKDmQp0zod3SYR9GPQvNAtmZBP91S73IBTDk2N26onFqbpzpaHoZ85oIhiI/OX/3Iop0aYZJgMMMj85usxUhHmB3o7wKBi4gAb4OztuhsWPSQ3nJbQffkZsKa+p2WupnSNf0Atn7hPXQlSCGu0bFKTIkEHlhC5BGO5rFzS0OPGgxzhlvj3n2a70BW7o37pYTkJymsvwQvFIqf2u8nptHgD4pA61gl/e/VlIfL6A99god/ptHf1</vt:lpwstr>
  </property>
  <property fmtid="{D5CDD505-2E9C-101B-9397-08002B2CF9AE}" pid="35" name="x1ye=38">
    <vt:lpwstr>2GULCPENu6xhj0QwcGkH/ftyrzRwPaXlPcCfSoiYxShXbzUpJCiyH7llRfZRLKtBpzYqOo/j21SxSL8vAa3f/18ZKAKcPD29yJY/CrDjwxVgu7QwTbOmSgzpVMb5ryLGFXhxwAmjOwzYGtoeHvNRlMZo9iP6kEdGRqzJm/VNH0FFXNtG2Q8PpjSl+1XyUxhXCnRRyCW9hK2uRIrkT1rwGIhmeVjiPUNviPSf387RHAhsrMYx6qjMp/H8HrevETA</vt:lpwstr>
  </property>
  <property fmtid="{D5CDD505-2E9C-101B-9397-08002B2CF9AE}" pid="36" name="x1ye=39">
    <vt:lpwstr>Y1WpgHG3O4uqPlY0By4sgrSPWSumR5/S2Wkem3Njovqpd8yRUNj94ACIhTA98tYOF+hjDu1LvgMCfklp4N8wXue39/Cw6Kh/hktJyrl+dsvWeTPa7P8aUeW6S12uFkI20Q2rx/g/cP6bWsl1KAoZJK0/oYb8tacKfeHyFMVbXlDV6Euvs+9F8EjwBor4I+D3Xqro32gqOhJv+2UdgwITmALRtX769ojVCHMNBA8hZTyH/NAK7UKDP+N3XMqhlwT</vt:lpwstr>
  </property>
  <property fmtid="{D5CDD505-2E9C-101B-9397-08002B2CF9AE}" pid="37" name="x1ye=4">
    <vt:lpwstr>YbfK6dKEPUge1XoNskj57WiQPbg/Pn+E78GqNNq10nIMSWWAR7pa96DyKBZMFqmggwLiRD0u2GxyYVH85DiJP6MFGcs5L4uSjy7H8luUNIOlw95s4FOMc6n/McLv6vBnLcnZRzgvTd7QEoW01V9hDtREXw21/CqHmXYLVGW3oM1m89oS+r0uGDCaGX1C4Q1Ogxmu/ul4PoQsKQRJkJivJy7bxO4h9dYoRBaKTkcXa7/TPkKV/nkwdpZ0YtL8MU9</vt:lpwstr>
  </property>
  <property fmtid="{D5CDD505-2E9C-101B-9397-08002B2CF9AE}" pid="38" name="x1ye=40">
    <vt:lpwstr>woxqHUekbScbR4luoieNmlF/eNQjp3eKmZGM0lou52M5N96VZuG9YfxFiJTaolu/ckxz8xmTsQojCv8r7d8cW2Zuy/vUIBqh44lEVsI9wrimXvP0DpwB7jPRCGL+CxBkdH/zWkUyZVHJoT0/nuylRVF6V+xRWNYvG4x4tJR+9WnEFoB4NE+wk0PLv4MNMjhdnD8MwPWg1YLYwFWT2IEMci4AWWwXHXuawC/Kj6ps/7NKZ51feLVTb2jQyDaC7CW</vt:lpwstr>
  </property>
  <property fmtid="{D5CDD505-2E9C-101B-9397-08002B2CF9AE}" pid="39" name="x1ye=41">
    <vt:lpwstr>PEkfn7ihAeLEof2iEP2xiItOutOUP898u88/FOObETb05odORr8G7nyucCBoXmF1MTyCnOJbtLgzD8A1LhVolQO6xQ+U9tY6IzEYihLSs5VTrIPeF48Q4wFXgI+/7PclDM6UaHlruQig+xoESa++Qc5QvpFT19vuEfLzsOVdQW/IfmS+Sqt8iB9Uk45qfxnS7K8uGuVOyfAp+7LtE0vVmOAn35PxgZkhToEgei8WPs6ofmJ3SHvflLBti1tluoE</vt:lpwstr>
  </property>
  <property fmtid="{D5CDD505-2E9C-101B-9397-08002B2CF9AE}" pid="40" name="x1ye=42">
    <vt:lpwstr>562wZYBOB1afq1E+Bs8czY+eW9baxtUfwIw9+ZTzxxVy3O7VSlW/n1qk33HJsUSxtih/xbuOm0GKSs6cYy4N/PinkpM6tI6YE/iRULvtwc/IsmqNDQvy9wB+suW2oTjW81NSb8VfHG2ET6mWG2aKoozF017Sf0Lb7pF8vFjF0cbu6fjIyX/6D5yfPfbiWqmv/9xADSBG7Vws5FQdVfw+KQqjRuHAtapfi+zsOXT6Zi9oAJaRLbGTDCsovsn5O5t</vt:lpwstr>
  </property>
  <property fmtid="{D5CDD505-2E9C-101B-9397-08002B2CF9AE}" pid="41" name="x1ye=43">
    <vt:lpwstr>z+h+zJndogpddhTs582fRIz9iUx7/ZQhzM8sSUFDi1E3gM9rpIS2VSTxDeFO7OUojCr54kzgjCD/fCtq3XdNImlgZtHRjKAEX/CAFDd4A3GqFIQLkks46qERb2dTQGhlnVKVLdcPHeKhVuATH/lwEk9HRH3CmZQ+svOrXKXdZ5xBfH9+Q8rYL1UQasdC4qEBrEMN7JSlorjArzVhIutErQfjBMDxOAu5TYBlkpbTYBmjmX0CbVDCfLPOWlN+Qv4</vt:lpwstr>
  </property>
  <property fmtid="{D5CDD505-2E9C-101B-9397-08002B2CF9AE}" pid="42" name="x1ye=44">
    <vt:lpwstr>TittJqfrqI2lxm2MM6TCCxnq503X/bYwtUai9u+EgWrqhGOr+wkEJGqypxbCHE9E3lyf28Rj3JUqpe0uEI1+TuEmlLd6suA5Yx78GPcFXk74/spWYpBttXpxOUl++usnoregaMP7/Y5l/ac4gXoYbgAWdbmDJN43JVZcVjGOiSvMGCLEHKdGYbUiqlOGdJIyvKdCAO+xfE8zEhPv9S6uFW1doPTnk3ToRT5P+mzNQ65pISiv2ucuvatyhIzgNSA</vt:lpwstr>
  </property>
  <property fmtid="{D5CDD505-2E9C-101B-9397-08002B2CF9AE}" pid="43" name="x1ye=45">
    <vt:lpwstr>V7oyJl6DhVtFUkcf3HAc3Mwe0qDhZqAMima8bNaeeq1LPNRPdA5KmYp3yoGh/DGUtLd3SqNdjLS/gceNa4jIh2B+AbK7FFkY8ZTWvX/e8iJDnIBoK047aWEQqZWkVgWg5Utu1US8ZWmloWjKbUUSGOWptCHhdo1fwqo6OoVaWZORCZZPo27Pg12PtUSXu7RiDUUTn3S5GZ3e/XxO+TuMfZknfFvNygOepXoybw2w9pCVZeVVmnIpY8+8v/VZ1mo</vt:lpwstr>
  </property>
  <property fmtid="{D5CDD505-2E9C-101B-9397-08002B2CF9AE}" pid="44" name="x1ye=46">
    <vt:lpwstr>QwzpM3LaCHiH+Ennon3ZNSm9i1BbnJof8OWxp/ocnP4MYenSN78HbTvSG5T+udQ4tOc1XLcX39qUC7vObDtb88pwTkve7kj9pqb23w813PqPkzUXywEROryMAcN0jT1gDRtA9YJeBay656wpamxY8EPtWI5WmZWuSzyB8FWUkCvDjpH0CYUuMvigxPPVNyI0yfBD8ml6I9Jx8onXDChziWZMJO1D/9tBz1YTQO/dX0xqfuaH/tiCis2vzGfaRrm</vt:lpwstr>
  </property>
  <property fmtid="{D5CDD505-2E9C-101B-9397-08002B2CF9AE}" pid="45" name="x1ye=47">
    <vt:lpwstr>3kijUWeaUnJxQ8939crD55Zl0ehUkIIHsNZPgnBXAkTxw6AG8Tqm5USkM+fb1AUkCEhjKVMnbQA0iH7++BxhA6D0DxMuTrqMRW0UqMyzs4O/3bVGSQFX60XjvhpexgoOG+jz8vfdyJFMb9fHH1xMTxnEh6GD2jWjh1JgE/E0FqFtUdjwm+T+BHXkbC2rSgC+JPFU8kBgdaE/aOk7lJf27daSroQWjmQV4/U5cUZm/m07XMjG6QTSrnzTb3j/wKM</vt:lpwstr>
  </property>
  <property fmtid="{D5CDD505-2E9C-101B-9397-08002B2CF9AE}" pid="46" name="x1ye=48">
    <vt:lpwstr>bG1GFSYkS/M4PCDug7zbn8Wiw0xQYVPo5ec0iOBausDlkYCQ07CXEoxSs/PFHv7cv0H+wA1R0dluoPsENJ+Gh75/dO4WxOeJr8R8dpzXAlGop3E01mxW+2oZf94mxyhYzKrdP/tQuFwpaD6H7/2sLsSU/zVb+TKpKiopU55S/HBq9r1L+69J4LP2ySSYAB+MmAsQHdOy/uYw1pYjUJPFHQWf075XkUWgXLxNsvI80kAZOr/95uvDIDq9Djk1Ey8</vt:lpwstr>
  </property>
  <property fmtid="{D5CDD505-2E9C-101B-9397-08002B2CF9AE}" pid="47" name="x1ye=49">
    <vt:lpwstr>3+WtqC38uQKEov/WB4hM/Teu33Wpmy0KncH+DicLMVJQGGrMvEyr3fNozWJpcKb7tiWK1kxSZQiq7zecHmM5fZQTyI7PimTxZF4DgNEqa1F5olu3l5oRBAxwXmKxRYYA3p1CJSsmq8HJpYfNOoa0/rQzn5fAIrRv47lul6P5Z0VSUXUeJU7P+MupZx0CeRh72EhAb20Ers+xMzrd8jA5ho4xu94DEyN/pb2ToifYfZkoKt7ncoRMnW5yL1nfKxo</vt:lpwstr>
  </property>
  <property fmtid="{D5CDD505-2E9C-101B-9397-08002B2CF9AE}" pid="48" name="x1ye=5">
    <vt:lpwstr>gNPdeT5Ze/FMBcevN+OIASGAQ8uB2rvZ26/re3ayVESx37JWTiVRylcuRw/RFk4aYW66wbksrjleID4ARYuIgLIQaQrD/9P5FVXMubWjrTXI10mBOeosvTtBBiJTLCJaWzA31l486v74QSxsWIbsbdDbYkoQ8JW62A+vvxqqH8D5ba6HhJuk29QxfgY4/BeLIg5TK0iGZRqos72uoOcGzJlkcN8Vvp7EDekmOy4YpsdKCSbHvja3iJDXDr3aG5L</vt:lpwstr>
  </property>
  <property fmtid="{D5CDD505-2E9C-101B-9397-08002B2CF9AE}" pid="49" name="x1ye=50">
    <vt:lpwstr>Zy4KbJBWbI0rsMMZdG83ucs5d0zr7eI1ohMTrOaembWk2wGhyVBsR2vPyA4G7NpGgufb1i5vg7nKeRlbTzvMtbdeRSibfNlBSA7zi93+9OfgvSXD1W0lSWn4TNROnK/jX35+YG7IZJVY6xCwrT8KbiCNeTt0OF5086ZBa07LmQhdJhuRd+BlgLgN5wkUfHUv9zZ58IsVK+b+j0nYVvrFUISUYCk1Z1hsFWs/Wee/dy1vSD+pDXBBTZNat/tEzJ7</vt:lpwstr>
  </property>
  <property fmtid="{D5CDD505-2E9C-101B-9397-08002B2CF9AE}" pid="50" name="x1ye=51">
    <vt:lpwstr>C1Cir+rfB7pe5heS5IIWHaXUhhZGtor9xnoLjp4T8vo3cEagoNRTzuXnYNkSwMQcvzQ1m5g7+G3b5o/3o1zfSOXhTW1LJimvg7BiigsIwT2oz+YC2/QIE1hgXt6wAydvUtyZaganNPiSk/orLuyd6DzWX7rMKLuGXE3CChvPuEmwVmMQXU1rfSzPzHH9s/LM4Crrf3n3c5il7H+eWD+HJvuxApIWuokiIwYKrHl41I1K+JsnJMpiITezIbhhgW7</vt:lpwstr>
  </property>
  <property fmtid="{D5CDD505-2E9C-101B-9397-08002B2CF9AE}" pid="51" name="x1ye=52">
    <vt:lpwstr>1bXzic2YDn3Lt9+l3TYX/VFHWNGGb2khCMFLjs2H8cqISs3+tyXimsLa9aX+X2sqEdIyVloCUdVA8zJ8pUoa73x97xC49wTAmXsCW+1AmCj/w5aGOXug/k2xnRvr6B4BK6HKFOVJ4/NqHhi2SDqK8mcl0GTo+nR8zaLPAHK6909ov2+o2tIDvaKiz3mc7n1DlUvO71GhppxyE+bE/ySKPp3L7Dr+96oVDXs07j6a8bf359FkYTntPoaGU3lStYs</vt:lpwstr>
  </property>
  <property fmtid="{D5CDD505-2E9C-101B-9397-08002B2CF9AE}" pid="52" name="x1ye=53">
    <vt:lpwstr>ucvYS5dTak3V5FKYP0Lzm+ZIc9d/v+v3uG+yEz4I0SkluNg5Vuh7wZPwjF/VLMWIr2BRDJ9upV7vX6ymULChdpfnNd2G4cPMxgaiwnZJnoZDY4NGKt7j8tXVfQU4frF1aDElhAwrQBrWZ5+Dc99MKwnCCOenDP56/QGqT4Y7814YVH48YQp8zsm+TH50GoW3wZtUy+PVxCddPgi25ft8bBCFTDl4mH0k8fq7d4E5IWTc//c6Ky+fD/dM9oTuMZ9</vt:lpwstr>
  </property>
  <property fmtid="{D5CDD505-2E9C-101B-9397-08002B2CF9AE}" pid="53" name="x1ye=54">
    <vt:lpwstr>/pkR34Cox1uj/PqlvZgaweXGDNYa2PgnyHfsxveUOlx/UXCdP5bUHGgASgXJ/CW2g8eDhySUSp6brqt1Z2tblIkkYNqxF557df3L+sbZkpnNNppyFSq7GFUpWMV4zgeUfym7GOfuGyp9bUtK4X9oK4t03+CWV5FamWZ+PuFRXA/2O9z8w9vIMG/8hnRVrTB/aDTajQFAGrzgl046SDG2oD/aR2doqJHbdwFRNkcUZB94Qw8NN0izeuTe6HHyQ6U</vt:lpwstr>
  </property>
  <property fmtid="{D5CDD505-2E9C-101B-9397-08002B2CF9AE}" pid="54" name="x1ye=55">
    <vt:lpwstr>ls0usPIqkgiueIK0jKhsLLB0xgOVtEQW6T+CChx5UkRx7/gSjp2d8kKCQqkO70xQFVOvbAAO72IdzNePDZBmKHn81YEPwvlGmPaXbFwT37MkWF6YB3s+gKfCFE+GoXu3lCd097r1g4s4L6g0+FI3wdQXFmAXbG1Nv77f3aP0uD5o4lc+CPT7xgTsAGd32hkTYaAwxpwB1+30l9xG2Gfe4iA3OJz0U/+1ihNkMe/qyKtsv6bNE1vIiRAqWVS1v1x</vt:lpwstr>
  </property>
  <property fmtid="{D5CDD505-2E9C-101B-9397-08002B2CF9AE}" pid="55" name="x1ye=56">
    <vt:lpwstr>sQp2sbGXCRwMBe2L6nmgFUm8VLBysoxQZbEh3VyavVNM0YeXnmzBHvl65nlcqKTPAok8dZstSPBX34zJ/TM1wXtYDfR7NddZwVrPDT7/nsPSfSoTlgVzve+F1f5BBve5havRUup+DCuj7YO7Br5+xfyeYbmQThuHyJGX6QJvoTOebT1aqDNKUQm/EAI95TVze9QHDq/JSu9hoHr9CcG6JbtIxnnIsuJX/smichGDCmE2Kh11muQz3hcWjlyMe74</vt:lpwstr>
  </property>
  <property fmtid="{D5CDD505-2E9C-101B-9397-08002B2CF9AE}" pid="56" name="x1ye=57">
    <vt:lpwstr>/661qyH1lSxxm/8WTGkoQ2U1JITCzR66cZAYioPh6q7DidCFm0/8xbOGy2i1MLzlKB6Qe5uzcd8XJqdFrlWhIpM0uW4PPqDBzURFytcieRvFhFl4SK/N3b0vB6z94MsFzoMiAebCwi5DAf2iGQ3dI5J2zLPintx23yYmZr45QAJIfgcLrX0Z7Td8VvkbLxN4whTiAuBXtWd5883GS1fQ0Ay4CvyBZWxmmL7j0XOIOoQoVJTY+NVhDf64NtyRp/t</vt:lpwstr>
  </property>
  <property fmtid="{D5CDD505-2E9C-101B-9397-08002B2CF9AE}" pid="57" name="x1ye=58">
    <vt:lpwstr>Vgl0yUyjI3KSFNpHSv73wMi+tT12k6WFB+y61FUS9Gen1jsVuEGIFWyctXgGLIegXe++8MPUqi4zscaNQaWSe1DMd5l5u26m5LymytGy2UtG/ELVmufVschdnVKaCoAQz3w4vJBoNSDskk4xU3XvqGxAEBeOy4AaJkSpINXsXqVc2ZKp1r+rjElG/HN8snzgkiKiMavHmSGo2M0mOcPr3c1ZxVmD9dIYGuG4y/dCcXG78NkcXMhfkiN+BxNeByq</vt:lpwstr>
  </property>
  <property fmtid="{D5CDD505-2E9C-101B-9397-08002B2CF9AE}" pid="58" name="x1ye=59">
    <vt:lpwstr>iYOUUHmPsU2eLPUVHY9MamVAOwukR2XT5i3bTGs9/7aJ+dl7p8BWJ+g7USLLkaSqtyOzX+eeJpFFWkd8GlM25x1jWChv1RX04XUD7h0JdSqWxas4nft3Hbw6LEFeIMtIytkleTTPf6LSCLSRIZkBIB4vpajWXf6UjB5QxcikqCQKutl9KY2VmURWae5GLvxSUhHoODVET0n/i480zYE0IWsv4NHKf+2YYSi3PoBWjoMKmujgLHexsF49CvLY96y</vt:lpwstr>
  </property>
  <property fmtid="{D5CDD505-2E9C-101B-9397-08002B2CF9AE}" pid="59" name="x1ye=6">
    <vt:lpwstr>i85LCjXG0C0Lb1xemgJHRKUr8mkC9Ml8NB+kDItnQzT/p21Wh6PPitMeJIlqvyDcOjKdPUUTbjWkvXe4oWwPpbCVMIJSoSM96b6rAlaAIuhjbFfz8Uz5oasZrt8+WGPNbrSESoHeBWEcTpbYEIHce3GrmJ4LuTdwtfeHTCXSa4LeCJiLDt5WMejXgPpfBF+jPFJ2aTpWFhAKBtMbYnbS+BhRS1mzCsg/mmpD/fihTS8uhpUJ1q+P0JpW1wREDM8</vt:lpwstr>
  </property>
  <property fmtid="{D5CDD505-2E9C-101B-9397-08002B2CF9AE}" pid="60" name="x1ye=60">
    <vt:lpwstr>i0diKVYH0n3ZVeSChYeZFsB98TKLiL39EChl101/RAQ/fjpO4rJLRD/HPIuTO3If1xT0UdCkOHZhKwbZJQW1zwhj0X2AZWHQNWpr23lt0lEiE44+C/46mszUW/4J53S7sZFY9zS3YkYFb4f4zFw/MpmwQNTflyqQ6SNnY+wCk9XbdPgRU/Ps9oMwM+wGBvN0PP/61bxIlNXndXf0I3BugtzYHoC5rycA1RE4iFk3vz50Uvgc3MIifpd04+Rg1e8</vt:lpwstr>
  </property>
  <property fmtid="{D5CDD505-2E9C-101B-9397-08002B2CF9AE}" pid="61" name="x1ye=61">
    <vt:lpwstr>xzUX2HuUfNf66BiHzP7r/Ox7O0g/QmBj+gz2vZrQ+J/uXGdCoVMDuvE1YXJ9XcDBRIfcKnMjb3NVgLdVHqDraIfZLQAugTocAKV6JTBnAMKJjC9FekXvRGI8bPBRcL+cD7tcoHNKYJ9IdzxZBD4Nc8EXzvnXsm5LtKyHvL4UfYxNI55AOkow3qjAdUX3WsOiXoQWe9vsRBtJWsgYqCgJpnaUusKiXV3xituHRrrW7guadP9bhec+SstGHkjT/YC</vt:lpwstr>
  </property>
  <property fmtid="{D5CDD505-2E9C-101B-9397-08002B2CF9AE}" pid="62" name="x1ye=62">
    <vt:lpwstr>vDjLdGupc1PlcDX5MERrvi0nCBVRkR+0timK6ZAVC4neq98VxeH2y1dFjBkNXnDmi6E+avIpa0i7mgvNB8ItdSQDDTZeI1g5wJIc2LIxla7nQnnb40EHgVaw7efhLaKIjbdGMVo0ShGvaGkl6U/rdM45Id9X///Q+6ItZguD0AAA==</vt:lpwstr>
  </property>
  <property fmtid="{D5CDD505-2E9C-101B-9397-08002B2CF9AE}" pid="63" name="x1ye=7">
    <vt:lpwstr>TtnltCUwcpXkqZL8vR1blRzF+Tkmj/FNrwY7wAXauLpGuiNu9lKIU8hRN5/nkX08oDDdFQaGMlOYKr4xLEG8bpFyoEyBFDe5o4iwebvB9sFMhImdYt1rftVtLpDaOz0nqQ686ZYoVng+88NGroOikMIpKELHmqXEw2O0QPI5x95yssOgg91v/X5QMZSSP3UIRgY6cGPrpIC+b4qFgDaGbbcD+6WrqqChnESlMZ1BA5Uwd45NblCoRP2BwnKAsCp</vt:lpwstr>
  </property>
  <property fmtid="{D5CDD505-2E9C-101B-9397-08002B2CF9AE}" pid="64" name="x1ye=8">
    <vt:lpwstr>FF+6zhBWnZbmWbj6Fnf2m7LP3PgUBNowuHsPW9y8f9Rmpdm+s2fQx7hL+XGEKFdBZ/jdWKVTqj2v5FNljz54DtKdOqeDjaX5X8QYYXHsrStfjkh5Jwf8WWwFlE2tvgoymyYavH/GhPBDT5mmIcCDW12NcM2N9exVq8LE7R5Ay+YJnkAGlJReYra9JoOAzfQGXUId51JTW62sexh5IeS+FL0eCDjI61xrWPxZmDyzFReTxqgpZSJGQbmljseJ0KM</vt:lpwstr>
  </property>
  <property fmtid="{D5CDD505-2E9C-101B-9397-08002B2CF9AE}" pid="65" name="x1ye=9">
    <vt:lpwstr>RqJL9cNhHvz1nB2+DsJzY2YZV0IL4RrKFydJFSLTjHNuAsbim5vAsNov6JSkHvHj0Y2gx2+sxfUh0h6MesfoA6SkuL3AD1wDqSdNvv0jHA8RcS5wdemZ5/QXc8XHtw8kBUidGevNGtTcwvqnpmEJbTgYmTUZAP9W8ccTQcinADON45/+t0axRzFAvsvyEO78QSYv9WlWFW7PpD89FipHwboPkYpBye5gmY7rRUjq0q24r/EaY1KW49xY+HgfeNC</vt:lpwstr>
  </property>
</Properties>
</file>